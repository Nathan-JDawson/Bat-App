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DB3DE1"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DB3DE1"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DB3DE1"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DB3DE1"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DB3DE1"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DB3DE1"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DB3DE1"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DB3DE1"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DB3DE1"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DB3DE1"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DB3DE1"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DB3DE1"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DB3DE1"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DB3DE1"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DB3DE1"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DB3DE1"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DB3DE1"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DB3DE1"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DB3DE1"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DB3DE1"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DB3DE1"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DB3DE1"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DB3DE1"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DB3DE1"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DB3DE1"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DB3DE1"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DB3DE1"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DB3DE1"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DB3DE1"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DB3DE1"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DB3DE1"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DB3DE1"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DB3DE1"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DB3DE1"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DB3DE1"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DB3DE1"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DB3DE1"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DB3DE1">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DB3DE1">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DB3DE1">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74D410D6" w14:textId="77777777" w:rsidR="00892B10"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585922">
        <w:rPr>
          <w:highlight w:val="yellow"/>
        </w:rPr>
        <w:t>comiss</w:t>
      </w:r>
      <w:proofErr w:type="gramEnd"/>
      <w:r w:rsidR="00585922">
        <w:rPr>
          <w:highlight w:val="yellow"/>
        </w:rPr>
        <w:t>_date</w:t>
      </w:r>
      <w:proofErr w:type="spellEnd"/>
      <w:r w:rsidR="00585922">
        <w:rPr>
          <w:highlight w:val="yellow"/>
        </w:rPr>
        <w:t xml:space="preserve"> </w:t>
      </w:r>
      <w:r w:rsidR="006E2B96" w:rsidRPr="004C3A9C">
        <w:rPr>
          <w:highlight w:val="yellow"/>
        </w:rPr>
        <w:t>}}</w:t>
      </w:r>
      <w:r w:rsidRPr="00DD79EB">
        <w:t>, Simply</w:t>
      </w:r>
      <w:r w:rsidRPr="00B169B4">
        <w:t xml:space="preserve"> Ecology Limited was commissioned </w:t>
      </w:r>
    </w:p>
    <w:p w14:paraId="2F7EF872" w14:textId="53650BBD" w:rsidR="00892B10" w:rsidRPr="00892B10" w:rsidRDefault="00892B10" w:rsidP="00892B10">
      <w:pPr>
        <w:pStyle w:val="Generaltext"/>
        <w:numPr>
          <w:ilvl w:val="0"/>
          <w:numId w:val="0"/>
        </w:numPr>
        <w:spacing w:after="0"/>
        <w:ind w:left="680"/>
        <w:rPr>
          <w:highlight w:val="cyan"/>
        </w:rPr>
      </w:pPr>
      <w:r w:rsidRPr="00892B10">
        <w:rPr>
          <w:highlight w:val="cyan"/>
        </w:rPr>
        <w:t>{%</w:t>
      </w:r>
      <w:r w:rsidR="00423CB8">
        <w:rPr>
          <w:highlight w:val="cyan"/>
        </w:rPr>
        <w:t>-</w:t>
      </w:r>
      <w:r w:rsidRPr="00892B10">
        <w:rPr>
          <w:highlight w:val="cyan"/>
        </w:rPr>
        <w:t xml:space="preserve"> if </w:t>
      </w:r>
      <w:proofErr w:type="spellStart"/>
      <w:r w:rsidR="00EB68D7" w:rsidRPr="00EB68D7">
        <w:rPr>
          <w:highlight w:val="cyan"/>
        </w:rPr>
        <w:t>comiss_name</w:t>
      </w:r>
      <w:proofErr w:type="spellEnd"/>
      <w:r w:rsidR="00EB68D7" w:rsidRPr="00EB68D7">
        <w:rPr>
          <w:highlight w:val="cyan"/>
        </w:rPr>
        <w:t xml:space="preserve"> </w:t>
      </w:r>
      <w:r w:rsidR="00423CB8">
        <w:rPr>
          <w:highlight w:val="cyan"/>
        </w:rPr>
        <w:t>-</w:t>
      </w:r>
      <w:r w:rsidR="0059194F">
        <w:rPr>
          <w:highlight w:val="cyan"/>
        </w:rPr>
        <w:t>%</w:t>
      </w:r>
      <w:r w:rsidRPr="00892B10">
        <w:rPr>
          <w:highlight w:val="cyan"/>
        </w:rPr>
        <w:t>}</w:t>
      </w:r>
    </w:p>
    <w:p w14:paraId="0881B2E0" w14:textId="53EF2913" w:rsidR="00892B10" w:rsidRDefault="00892B10" w:rsidP="00892B10">
      <w:pPr>
        <w:pStyle w:val="Generaltext"/>
        <w:numPr>
          <w:ilvl w:val="0"/>
          <w:numId w:val="0"/>
        </w:numPr>
        <w:spacing w:before="0" w:after="0"/>
        <w:ind w:left="680"/>
      </w:pPr>
      <w:r>
        <w:rPr>
          <w:highlight w:val="yellow"/>
        </w:rPr>
        <w:t xml:space="preserve">by </w:t>
      </w:r>
      <w:proofErr w:type="gramStart"/>
      <w:r w:rsidR="006A2131" w:rsidRPr="004C3A9C">
        <w:rPr>
          <w:highlight w:val="yellow"/>
        </w:rPr>
        <w:t xml:space="preserve">{{ </w:t>
      </w:r>
      <w:proofErr w:type="spellStart"/>
      <w:r w:rsidR="00EB68D7" w:rsidRPr="00EB68D7">
        <w:rPr>
          <w:highlight w:val="yellow"/>
        </w:rPr>
        <w:t>comiss</w:t>
      </w:r>
      <w:proofErr w:type="gramEnd"/>
      <w:r w:rsidR="00EB68D7" w:rsidRPr="00EB68D7">
        <w:rPr>
          <w:highlight w:val="yellow"/>
        </w:rPr>
        <w:t>_name</w:t>
      </w:r>
      <w:proofErr w:type="spellEnd"/>
      <w:r w:rsidR="00EB68D7" w:rsidRPr="00EB68D7">
        <w:rPr>
          <w:highlight w:val="yellow"/>
        </w:rPr>
        <w:t xml:space="preserve"> </w:t>
      </w:r>
      <w:r w:rsidR="006A2131" w:rsidRPr="004C3A9C">
        <w:rPr>
          <w:highlight w:val="yellow"/>
        </w:rPr>
        <w:t>}}</w:t>
      </w:r>
      <w:r w:rsidR="006A2131">
        <w:t xml:space="preserve"> </w:t>
      </w:r>
    </w:p>
    <w:p w14:paraId="13D783F1" w14:textId="01AB0993" w:rsidR="00892B10" w:rsidRPr="00892B10" w:rsidRDefault="00892B10" w:rsidP="00892B10">
      <w:pPr>
        <w:pStyle w:val="Generaltext"/>
        <w:numPr>
          <w:ilvl w:val="0"/>
          <w:numId w:val="0"/>
        </w:numPr>
        <w:spacing w:before="0" w:after="0"/>
        <w:ind w:left="680"/>
        <w:rPr>
          <w:highlight w:val="cyan"/>
        </w:rPr>
      </w:pPr>
      <w:r w:rsidRPr="00892B10">
        <w:rPr>
          <w:highlight w:val="cyan"/>
        </w:rPr>
        <w:t>{%</w:t>
      </w:r>
      <w:r w:rsidR="00423CB8">
        <w:rPr>
          <w:highlight w:val="cyan"/>
        </w:rPr>
        <w:t>-</w:t>
      </w:r>
      <w:r w:rsidRPr="00892B10">
        <w:rPr>
          <w:highlight w:val="cyan"/>
        </w:rPr>
        <w:t xml:space="preserve"> endif </w:t>
      </w:r>
      <w:r w:rsidR="00423CB8">
        <w:rPr>
          <w:highlight w:val="cyan"/>
        </w:rPr>
        <w:t>-</w:t>
      </w:r>
      <w:r w:rsidRPr="00892B10">
        <w:rPr>
          <w:highlight w:val="cyan"/>
        </w:rPr>
        <w:t>%}</w:t>
      </w:r>
    </w:p>
    <w:p w14:paraId="5C879929" w14:textId="72B7E4F5" w:rsidR="00086861" w:rsidRDefault="008A2AA5" w:rsidP="00892B10">
      <w:pPr>
        <w:pStyle w:val="Generaltext"/>
        <w:numPr>
          <w:ilvl w:val="0"/>
          <w:numId w:val="0"/>
        </w:numPr>
        <w:spacing w:after="0"/>
        <w:ind w:left="680"/>
      </w:pPr>
      <w:r w:rsidRPr="00B169B4">
        <w:t xml:space="preserve">to undertake an </w:t>
      </w:r>
      <w:proofErr w:type="gramStart"/>
      <w:r w:rsidR="00D2594E" w:rsidRPr="004C3A9C">
        <w:rPr>
          <w:highlight w:val="yellow"/>
        </w:rPr>
        <w:t xml:space="preserve">{{ </w:t>
      </w:r>
      <w:proofErr w:type="spellStart"/>
      <w:r w:rsidR="00D2594E" w:rsidRPr="004C3A9C">
        <w:rPr>
          <w:highlight w:val="yellow"/>
        </w:rPr>
        <w:t>survey</w:t>
      </w:r>
      <w:proofErr w:type="gramEnd"/>
      <w:r w:rsidR="00D2594E" w:rsidRPr="004C3A9C">
        <w:rPr>
          <w:highlight w:val="yellow"/>
        </w:rPr>
        <w:t>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1118A6FB" w:rsidR="00086861"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if </w:t>
      </w:r>
      <w:proofErr w:type="spellStart"/>
      <w:r w:rsidRPr="004C3A9C">
        <w:rPr>
          <w:highlight w:val="cyan"/>
        </w:rPr>
        <w:t>site_images</w:t>
      </w:r>
      <w:proofErr w:type="spellEnd"/>
      <w:r w:rsidRPr="004C3A9C">
        <w:rPr>
          <w:highlight w:val="cyan"/>
        </w:rPr>
        <w:t xml:space="preserve"> </w:t>
      </w:r>
      <w:r w:rsidR="00423CB8">
        <w:rPr>
          <w:highlight w:val="cyan"/>
        </w:rPr>
        <w:t>-</w:t>
      </w:r>
      <w:r w:rsidRPr="004C3A9C">
        <w:rPr>
          <w:highlight w:val="cyan"/>
        </w:rPr>
        <w:t>%}</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68D951EC" w:rsidR="00086861" w:rsidRPr="00B169B4"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endif </w:t>
      </w:r>
      <w:r w:rsidR="00BF603B">
        <w:rPr>
          <w:highlight w:val="cyan"/>
        </w:rPr>
        <w:t>-%</w:t>
      </w:r>
      <w:r w:rsidRPr="004C3A9C">
        <w:rPr>
          <w:highlight w:val="cyan"/>
        </w:rPr>
        <w:t>}</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2130BE2A"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15397954"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4C20AC40"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15DACD5"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181C1A">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D529A6">
        <w:rPr>
          <w:rFonts w:ascii="Corbel" w:eastAsia="Times New Roman" w:hAnsi="Corbel" w:cs="Corbel"/>
          <w:highlight w:val="cyan"/>
          <w:lang w:eastAsia="ar-SA"/>
        </w:rPr>
        <w:t>-</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lastRenderedPageBreak/>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5C48E77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rsidR="00BF603B">
        <w:rPr>
          <w:highlight w:val="cyan"/>
        </w:rPr>
        <w:t>-%</w:t>
      </w:r>
      <w:r w:rsidRPr="004C3A9C">
        <w:rPr>
          <w:highlight w:val="cyan"/>
        </w:rPr>
        <w:t>}</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5314D78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endif </w:t>
      </w:r>
      <w:r w:rsidR="00BF603B">
        <w:rPr>
          <w:highlight w:val="cyan"/>
        </w:rPr>
        <w:t>-%</w:t>
      </w:r>
      <w:r w:rsidRPr="004C3A9C">
        <w:rPr>
          <w:highlight w:val="cyan"/>
        </w:rPr>
        <w:t>}</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161CC138" w:rsidR="00AB1E2E" w:rsidRDefault="00BD34F8" w:rsidP="00AB1E2E">
      <w:pPr>
        <w:pStyle w:val="Generaltext"/>
        <w:spacing w:after="0"/>
      </w:pPr>
      <w:r w:rsidRPr="00B169B4">
        <w:t xml:space="preserve">The surveys described in this report were commissioned to inform </w:t>
      </w:r>
      <w:proofErr w:type="gramStart"/>
      <w:r w:rsidR="004C68BB" w:rsidRPr="004C3A9C">
        <w:rPr>
          <w:highlight w:val="yellow"/>
        </w:rPr>
        <w:t xml:space="preserve">{{ </w:t>
      </w:r>
      <w:r w:rsidR="00AF6E98">
        <w:rPr>
          <w:highlight w:val="yellow"/>
        </w:rPr>
        <w:t>proposals</w:t>
      </w:r>
      <w:proofErr w:type="gramEnd"/>
      <w:r w:rsidR="004C68BB" w:rsidRPr="004C3A9C">
        <w:rPr>
          <w:highlight w:val="yellow"/>
        </w:rPr>
        <w:t xml:space="preserve"> }}</w:t>
      </w:r>
      <w:r w:rsidRPr="00B169B4">
        <w:t xml:space="preserve">. </w:t>
      </w:r>
    </w:p>
    <w:p w14:paraId="2F7DC374" w14:textId="405750E4" w:rsidR="00750CF6" w:rsidRDefault="00E05298" w:rsidP="00750CF6">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11741B0F" w14:textId="682D2E26" w:rsidR="00FA3F9F" w:rsidRDefault="00FA3F9F">
      <w:pPr>
        <w:spacing w:after="160" w:line="259" w:lineRule="auto"/>
      </w:pPr>
      <w:r>
        <w:br w:type="page"/>
      </w:r>
    </w:p>
    <w:p w14:paraId="2CF2402A" w14:textId="7B016401"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34BF87A9" w:rsidR="00C51A65" w:rsidRPr="00C51A65" w:rsidRDefault="00C51A65" w:rsidP="00935B22">
      <w:pPr>
        <w:pStyle w:val="Generaltext"/>
        <w:numPr>
          <w:ilvl w:val="0"/>
          <w:numId w:val="0"/>
        </w:numPr>
        <w:spacing w:after="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r w:rsidR="00FE41C7">
        <w:rPr>
          <w:highlight w:val="cyan"/>
          <w:lang w:eastAsia="ar-SA"/>
        </w:rPr>
        <w:t>-</w:t>
      </w:r>
      <w:r w:rsidRPr="004C3A9C">
        <w:rPr>
          <w:highlight w:val="cyan"/>
          <w:lang w:eastAsia="ar-SA"/>
        </w:rPr>
        <w:t>%}</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2DA83C38" w:rsidR="00C51A65" w:rsidRDefault="00C51A65" w:rsidP="00935B22">
      <w:pPr>
        <w:pStyle w:val="Generaltext"/>
        <w:numPr>
          <w:ilvl w:val="0"/>
          <w:numId w:val="0"/>
        </w:numPr>
        <w:spacing w:before="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endif </w:t>
      </w:r>
      <w:r w:rsidR="00FE41C7">
        <w:rPr>
          <w:highlight w:val="cyan"/>
          <w:lang w:eastAsia="ar-SA"/>
        </w:rPr>
        <w:t>-</w:t>
      </w:r>
      <w:r w:rsidRPr="004C3A9C">
        <w:rPr>
          <w:highlight w:val="cyan"/>
          <w:lang w:eastAsia="ar-SA"/>
        </w:rPr>
        <w:t>%}</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2BF4DF9A"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w:t>
      </w:r>
      <w:r w:rsidR="001941B5">
        <w:rPr>
          <w:highlight w:val="cyan"/>
        </w:rPr>
        <w:t>-</w:t>
      </w:r>
      <w:r w:rsidRPr="004C3A9C">
        <w:rPr>
          <w:highlight w:val="cyan"/>
        </w:rPr>
        <w:t xml:space="preserve"> if phase_1 </w:t>
      </w:r>
      <w:r w:rsidR="001941B5">
        <w:rPr>
          <w:highlight w:val="cyan"/>
        </w:rPr>
        <w:t>-</w:t>
      </w:r>
      <w:r w:rsidRPr="004C3A9C">
        <w:rPr>
          <w:highlight w:val="cyan"/>
        </w:rPr>
        <w:t>%}</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E7B0BA" w:rsidR="001A7664" w:rsidRPr="001A7664" w:rsidRDefault="001A7664" w:rsidP="001A7664">
      <w:pPr>
        <w:pStyle w:val="Generaltext"/>
        <w:numPr>
          <w:ilvl w:val="0"/>
          <w:numId w:val="0"/>
        </w:numPr>
        <w:spacing w:before="0"/>
        <w:ind w:left="680"/>
      </w:pPr>
      <w:r w:rsidRPr="004C3A9C">
        <w:rPr>
          <w:highlight w:val="cyan"/>
        </w:rPr>
        <w:t>{%</w:t>
      </w:r>
      <w:r w:rsidR="001941B5">
        <w:rPr>
          <w:highlight w:val="cyan"/>
        </w:rPr>
        <w:t>-</w:t>
      </w:r>
      <w:r w:rsidRPr="004C3A9C">
        <w:rPr>
          <w:highlight w:val="cyan"/>
        </w:rPr>
        <w:t xml:space="preserve"> endif </w:t>
      </w:r>
      <w:r w:rsidR="001941B5">
        <w:rPr>
          <w:highlight w:val="cyan"/>
        </w:rPr>
        <w:t>-</w:t>
      </w:r>
      <w:r w:rsidRPr="004C3A9C">
        <w:rPr>
          <w:highlight w:val="cyan"/>
        </w:rPr>
        <w:t>%}</w:t>
      </w:r>
    </w:p>
    <w:p w14:paraId="74F47B19" w14:textId="77777777" w:rsidR="001A7664" w:rsidRDefault="001A7664" w:rsidP="001A7664">
      <w:pPr>
        <w:pStyle w:val="Generaltext"/>
        <w:numPr>
          <w:ilvl w:val="0"/>
          <w:numId w:val="0"/>
        </w:numPr>
        <w:ind w:left="680"/>
        <w:rPr>
          <w:lang w:eastAsia="ar-SA"/>
        </w:rPr>
      </w:pPr>
    </w:p>
    <w:p w14:paraId="13E6D7E4" w14:textId="2D547D30"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7B237298"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27851DAD"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w:t>
      </w:r>
      <w:r w:rsidR="00BE485E">
        <w:rPr>
          <w:rFonts w:cs="Corbel"/>
          <w:highlight w:val="cyan"/>
          <w:lang w:eastAsia="ar-SA"/>
        </w:rPr>
        <w:t>-</w:t>
      </w: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sidR="00BE485E">
        <w:rPr>
          <w:rFonts w:cs="Corbel"/>
          <w:highlight w:val="cyan"/>
          <w:lang w:eastAsia="ar-SA"/>
        </w:rPr>
        <w:t>-</w:t>
      </w:r>
      <w:r w:rsidRPr="004C3A9C">
        <w:rPr>
          <w:rFonts w:cs="Corbel"/>
          <w:highlight w:val="cyan"/>
          <w:lang w:eastAsia="ar-SA"/>
        </w:rPr>
        <w:t>%}</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931167">
        <w:t xml:space="preserve">internal inspection </w:t>
      </w:r>
      <w:r w:rsidRPr="004F15BE">
        <w:t>of</w:t>
      </w:r>
      <w:r w:rsidR="0043416A" w:rsidRPr="004F15BE">
        <w:t xml:space="preserve"> the</w:t>
      </w:r>
      <w:r w:rsidRPr="004F15BE">
        <w:t xml:space="preserve"> </w:t>
      </w:r>
      <w:r w:rsidRPr="001565F0">
        <w:t>building</w:t>
      </w:r>
      <w:r w:rsidRPr="00931167">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931167">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931167">
        <w:t>ladders were used to inspect potential areas at height.</w:t>
      </w:r>
    </w:p>
    <w:p w14:paraId="0C0691AF" w14:textId="2A9F23D6" w:rsidR="00935B22" w:rsidRPr="00935B22" w:rsidRDefault="00935B22" w:rsidP="00935B22">
      <w:pPr>
        <w:pStyle w:val="Generaltext"/>
        <w:numPr>
          <w:ilvl w:val="0"/>
          <w:numId w:val="0"/>
        </w:numPr>
        <w:spacing w:before="0"/>
        <w:ind w:left="680"/>
      </w:pPr>
      <w:r w:rsidRPr="004C3A9C">
        <w:rPr>
          <w:highlight w:val="cyan"/>
        </w:rPr>
        <w:t>{%</w:t>
      </w:r>
      <w:r w:rsidR="00BE485E">
        <w:rPr>
          <w:highlight w:val="cyan"/>
        </w:rPr>
        <w:t>-</w:t>
      </w:r>
      <w:r w:rsidRPr="004C3A9C">
        <w:rPr>
          <w:highlight w:val="cyan"/>
        </w:rPr>
        <w:t xml:space="preserve"> endif</w:t>
      </w:r>
      <w:r w:rsidR="00ED3B88">
        <w:rPr>
          <w:highlight w:val="cyan"/>
        </w:rPr>
        <w:t xml:space="preserve"> </w:t>
      </w:r>
      <w:r w:rsidR="00BE485E">
        <w:rPr>
          <w:highlight w:val="cyan"/>
        </w:rPr>
        <w:t>-</w:t>
      </w:r>
      <w:r w:rsidR="00ED3B88">
        <w:rPr>
          <w:highlight w:val="cyan"/>
        </w:rPr>
        <w:t>%</w:t>
      </w:r>
      <w:r w:rsidRPr="004C3A9C">
        <w:rPr>
          <w:highlight w:val="cyan"/>
        </w:rPr>
        <w:t>}</w:t>
      </w:r>
    </w:p>
    <w:p w14:paraId="649C9AC0" w14:textId="26D2339A"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002244CC">
        <w:rPr>
          <w:highlight w:val="cyan"/>
        </w:rPr>
        <w:t xml:space="preserve"> </w:t>
      </w:r>
      <w:r w:rsidRPr="004C3A9C">
        <w:rPr>
          <w:highlight w:val="cyan"/>
        </w:rPr>
        <w:t>%}</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01FD8CE1" w:rsidR="00935B22" w:rsidRDefault="00935B22" w:rsidP="00935B22">
      <w:pPr>
        <w:pStyle w:val="Generaltext"/>
        <w:numPr>
          <w:ilvl w:val="0"/>
          <w:numId w:val="0"/>
        </w:numPr>
        <w:spacing w:before="0"/>
        <w:ind w:left="680"/>
      </w:pPr>
      <w:r w:rsidRPr="004C3A9C">
        <w:rPr>
          <w:highlight w:val="cyan"/>
        </w:rPr>
        <w:t>{% endif %}</w:t>
      </w:r>
    </w:p>
    <w:p w14:paraId="1FE2340B" w14:textId="29424811"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1D3EAFB3"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09A49BD7" w:rsidR="00C67681" w:rsidRPr="00B169B4"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2FF7360A" w:rsidR="001E154D" w:rsidRDefault="009F63B9" w:rsidP="009F63B9">
      <w:pPr>
        <w:pStyle w:val="Generaltext"/>
        <w:numPr>
          <w:ilvl w:val="0"/>
          <w:numId w:val="0"/>
        </w:numPr>
        <w:spacing w:before="0" w:after="0"/>
        <w:ind w:left="680"/>
      </w:pPr>
      <w:r w:rsidRPr="002E0AB2">
        <w:rPr>
          <w:highlight w:val="cyan"/>
        </w:rPr>
        <w:t>{</w:t>
      </w:r>
      <w:r w:rsidR="00BF603B">
        <w:rPr>
          <w:highlight w:val="cyan"/>
        </w:rPr>
        <w:t>%-</w:t>
      </w: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r w:rsidR="00BF603B">
        <w:rPr>
          <w:highlight w:val="cyan"/>
        </w:rPr>
        <w:t>-%</w:t>
      </w:r>
      <w:r w:rsidR="001E154D" w:rsidRPr="002E0AB2">
        <w:rPr>
          <w:highlight w:val="cyan"/>
        </w:rPr>
        <w:t>}</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03411423"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BF603B">
        <w:rPr>
          <w:highlight w:val="cyan"/>
          <w:lang w:eastAsia="ar-SA"/>
        </w:rPr>
        <w:t>%-</w:t>
      </w:r>
      <w:r w:rsidRPr="002E0AB2">
        <w:rPr>
          <w:highlight w:val="cyan"/>
          <w:lang w:eastAsia="ar-SA"/>
        </w:rPr>
        <w:t xml:space="preserve"> endif </w:t>
      </w:r>
      <w:r w:rsidR="00BF603B">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931167">
        <w:rPr>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sidRPr="00931167">
        <w:rPr>
          <w:rFonts w:ascii="Corbel" w:hAnsi="Corbel" w:cs="Corbel"/>
          <w:lang w:eastAsia="en-GB"/>
        </w:rPr>
        <w:t xml:space="preserve">in the form of </w:t>
      </w:r>
      <w:r w:rsidR="00351967" w:rsidRPr="00931167">
        <w:rPr>
          <w:rFonts w:ascii="Corbel" w:hAnsi="Corbel" w:cs="Corbel"/>
          <w:lang w:eastAsia="en-GB"/>
        </w:rPr>
        <w:t xml:space="preserve">26 barn owl </w:t>
      </w:r>
      <w:r w:rsidR="001565F0" w:rsidRPr="00931167">
        <w:rPr>
          <w:rFonts w:ascii="Corbel" w:hAnsi="Corbel" w:cs="Corbel"/>
          <w:lang w:eastAsia="en-GB"/>
        </w:rPr>
        <w:t>pellets</w:t>
      </w:r>
      <w:r w:rsidR="00351967" w:rsidRPr="00931167">
        <w:rPr>
          <w:rFonts w:ascii="Corbel" w:hAnsi="Corbel" w:cs="Corbel"/>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931167">
        <w:rPr>
          <w:b/>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931167">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931167">
        <w:rPr>
          <w:b/>
        </w:rPr>
        <w:t xml:space="preserve">temporary </w:t>
      </w:r>
      <w:r w:rsidR="00C508F5" w:rsidRPr="00931167">
        <w:rPr>
          <w:b/>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931167">
        <w:rPr>
          <w:color w:val="FF0000"/>
        </w:rPr>
        <w:t xml:space="preserve">Details of the box </w:t>
      </w:r>
      <w:r w:rsidR="00117178" w:rsidRPr="00931167">
        <w:rPr>
          <w:color w:val="FF0000"/>
        </w:rPr>
        <w:t xml:space="preserve">and the suitable alternative location </w:t>
      </w:r>
      <w:r w:rsidR="00C508F5" w:rsidRPr="00931167">
        <w:rPr>
          <w:color w:val="FF0000"/>
        </w:rPr>
        <w:t>are detailed in SECTION ()</w:t>
      </w:r>
      <w:r w:rsidR="00117178" w:rsidRPr="00931167">
        <w:rPr>
          <w:color w:val="FF0000"/>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931167">
        <w:rPr>
          <w:b/>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931167">
        <w:rPr>
          <w:color w:val="FF0000"/>
        </w:rPr>
        <w:t>Details of the location and measurements of the new permanent provision are detailed in SECTION ()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DB3DE1"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196F4" w14:textId="77777777" w:rsidR="00DB3DE1" w:rsidRDefault="00DB3DE1" w:rsidP="00BD63C5">
      <w:pPr>
        <w:spacing w:after="0" w:line="240" w:lineRule="auto"/>
      </w:pPr>
      <w:r>
        <w:separator/>
      </w:r>
    </w:p>
  </w:endnote>
  <w:endnote w:type="continuationSeparator" w:id="0">
    <w:p w14:paraId="18DC7090" w14:textId="77777777" w:rsidR="00DB3DE1" w:rsidRDefault="00DB3DE1"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DB3DE1"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C7CD" w14:textId="77777777" w:rsidR="00DB3DE1" w:rsidRDefault="00DB3DE1" w:rsidP="00BD63C5">
      <w:pPr>
        <w:spacing w:after="0" w:line="240" w:lineRule="auto"/>
      </w:pPr>
      <w:r>
        <w:separator/>
      </w:r>
    </w:p>
  </w:footnote>
  <w:footnote w:type="continuationSeparator" w:id="0">
    <w:p w14:paraId="080CF991" w14:textId="77777777" w:rsidR="00DB3DE1" w:rsidRDefault="00DB3DE1"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2847"/>
    <w:rsid w:val="000D6103"/>
    <w:rsid w:val="000E43A0"/>
    <w:rsid w:val="000E4D36"/>
    <w:rsid w:val="000F3BFF"/>
    <w:rsid w:val="00114141"/>
    <w:rsid w:val="00114A3C"/>
    <w:rsid w:val="00117178"/>
    <w:rsid w:val="001229AB"/>
    <w:rsid w:val="00124E2D"/>
    <w:rsid w:val="001563C5"/>
    <w:rsid w:val="001565F0"/>
    <w:rsid w:val="00161C94"/>
    <w:rsid w:val="001740A2"/>
    <w:rsid w:val="00180F0C"/>
    <w:rsid w:val="00181C1A"/>
    <w:rsid w:val="00187502"/>
    <w:rsid w:val="00187B2C"/>
    <w:rsid w:val="001941B5"/>
    <w:rsid w:val="001A1A1B"/>
    <w:rsid w:val="001A54A4"/>
    <w:rsid w:val="001A7664"/>
    <w:rsid w:val="001C44DD"/>
    <w:rsid w:val="001D390B"/>
    <w:rsid w:val="001E154D"/>
    <w:rsid w:val="001E3726"/>
    <w:rsid w:val="001F5E2E"/>
    <w:rsid w:val="00221E68"/>
    <w:rsid w:val="0022402B"/>
    <w:rsid w:val="002244CC"/>
    <w:rsid w:val="00225BA2"/>
    <w:rsid w:val="00225BFD"/>
    <w:rsid w:val="00233EC1"/>
    <w:rsid w:val="00234A36"/>
    <w:rsid w:val="00264500"/>
    <w:rsid w:val="00282A72"/>
    <w:rsid w:val="002945C6"/>
    <w:rsid w:val="002958E4"/>
    <w:rsid w:val="002959C7"/>
    <w:rsid w:val="002A5626"/>
    <w:rsid w:val="002A7FB9"/>
    <w:rsid w:val="002C1046"/>
    <w:rsid w:val="002C23A8"/>
    <w:rsid w:val="002C440F"/>
    <w:rsid w:val="002D1469"/>
    <w:rsid w:val="002D15AC"/>
    <w:rsid w:val="002D5B43"/>
    <w:rsid w:val="002D5BC3"/>
    <w:rsid w:val="002E0AB2"/>
    <w:rsid w:val="002E4E65"/>
    <w:rsid w:val="002F26A5"/>
    <w:rsid w:val="002F6C59"/>
    <w:rsid w:val="00301EB1"/>
    <w:rsid w:val="003129E8"/>
    <w:rsid w:val="0031362E"/>
    <w:rsid w:val="003411D9"/>
    <w:rsid w:val="00351967"/>
    <w:rsid w:val="00370D08"/>
    <w:rsid w:val="003956C4"/>
    <w:rsid w:val="003C6445"/>
    <w:rsid w:val="003D03ED"/>
    <w:rsid w:val="003D1F41"/>
    <w:rsid w:val="003E3EDD"/>
    <w:rsid w:val="003F7FA1"/>
    <w:rsid w:val="004022F0"/>
    <w:rsid w:val="00423CB8"/>
    <w:rsid w:val="00427289"/>
    <w:rsid w:val="004312D0"/>
    <w:rsid w:val="0043416A"/>
    <w:rsid w:val="0043739B"/>
    <w:rsid w:val="00442392"/>
    <w:rsid w:val="00450093"/>
    <w:rsid w:val="0045666D"/>
    <w:rsid w:val="00461C42"/>
    <w:rsid w:val="00474EA1"/>
    <w:rsid w:val="00475B7D"/>
    <w:rsid w:val="004771AF"/>
    <w:rsid w:val="00481B9E"/>
    <w:rsid w:val="0048643A"/>
    <w:rsid w:val="0049784B"/>
    <w:rsid w:val="004A65B8"/>
    <w:rsid w:val="004B1398"/>
    <w:rsid w:val="004B4A16"/>
    <w:rsid w:val="004B4A51"/>
    <w:rsid w:val="004C3A9C"/>
    <w:rsid w:val="004C68BB"/>
    <w:rsid w:val="004D5AAC"/>
    <w:rsid w:val="004D5FEC"/>
    <w:rsid w:val="004E2786"/>
    <w:rsid w:val="004F15BE"/>
    <w:rsid w:val="00531A9C"/>
    <w:rsid w:val="005408FA"/>
    <w:rsid w:val="0054327E"/>
    <w:rsid w:val="00585922"/>
    <w:rsid w:val="0058636E"/>
    <w:rsid w:val="00590DF5"/>
    <w:rsid w:val="0059194F"/>
    <w:rsid w:val="005A731D"/>
    <w:rsid w:val="005A7C71"/>
    <w:rsid w:val="005B4CB9"/>
    <w:rsid w:val="005B5D5D"/>
    <w:rsid w:val="005F262D"/>
    <w:rsid w:val="005F56B1"/>
    <w:rsid w:val="00607394"/>
    <w:rsid w:val="00621CEF"/>
    <w:rsid w:val="0062328A"/>
    <w:rsid w:val="006307FE"/>
    <w:rsid w:val="00666ACE"/>
    <w:rsid w:val="00674D37"/>
    <w:rsid w:val="0068650F"/>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8512F"/>
    <w:rsid w:val="00793F2E"/>
    <w:rsid w:val="007A4917"/>
    <w:rsid w:val="007D4134"/>
    <w:rsid w:val="007E29B9"/>
    <w:rsid w:val="007E301F"/>
    <w:rsid w:val="007F0866"/>
    <w:rsid w:val="008139F0"/>
    <w:rsid w:val="00817E25"/>
    <w:rsid w:val="00831CE9"/>
    <w:rsid w:val="00841D0E"/>
    <w:rsid w:val="008472DE"/>
    <w:rsid w:val="0086788C"/>
    <w:rsid w:val="0087078E"/>
    <w:rsid w:val="00892B10"/>
    <w:rsid w:val="008952E6"/>
    <w:rsid w:val="00896F4A"/>
    <w:rsid w:val="008A2AA5"/>
    <w:rsid w:val="008A2E85"/>
    <w:rsid w:val="008B0517"/>
    <w:rsid w:val="008B4A07"/>
    <w:rsid w:val="008B5117"/>
    <w:rsid w:val="008B75AA"/>
    <w:rsid w:val="008C5664"/>
    <w:rsid w:val="008D065D"/>
    <w:rsid w:val="008D1E3C"/>
    <w:rsid w:val="008D68A5"/>
    <w:rsid w:val="008D744A"/>
    <w:rsid w:val="008E221D"/>
    <w:rsid w:val="008E2725"/>
    <w:rsid w:val="008F00AC"/>
    <w:rsid w:val="00900931"/>
    <w:rsid w:val="00911E72"/>
    <w:rsid w:val="00931167"/>
    <w:rsid w:val="00935B22"/>
    <w:rsid w:val="00937C42"/>
    <w:rsid w:val="00940DC2"/>
    <w:rsid w:val="00972520"/>
    <w:rsid w:val="009B1F67"/>
    <w:rsid w:val="009B3AB1"/>
    <w:rsid w:val="009D4623"/>
    <w:rsid w:val="009E299D"/>
    <w:rsid w:val="009F2735"/>
    <w:rsid w:val="009F63B9"/>
    <w:rsid w:val="00A01EE8"/>
    <w:rsid w:val="00A13730"/>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B7D77"/>
    <w:rsid w:val="00AC261A"/>
    <w:rsid w:val="00AD118E"/>
    <w:rsid w:val="00AF2E01"/>
    <w:rsid w:val="00AF6ABB"/>
    <w:rsid w:val="00AF6E98"/>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0BDA"/>
    <w:rsid w:val="00BE485E"/>
    <w:rsid w:val="00BE5A39"/>
    <w:rsid w:val="00BF45CB"/>
    <w:rsid w:val="00BF52BE"/>
    <w:rsid w:val="00BF603B"/>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529A6"/>
    <w:rsid w:val="00D601BC"/>
    <w:rsid w:val="00D61DD5"/>
    <w:rsid w:val="00D62939"/>
    <w:rsid w:val="00D84530"/>
    <w:rsid w:val="00D86A1B"/>
    <w:rsid w:val="00D92568"/>
    <w:rsid w:val="00DA72AB"/>
    <w:rsid w:val="00DB0007"/>
    <w:rsid w:val="00DB1648"/>
    <w:rsid w:val="00DB3DE1"/>
    <w:rsid w:val="00DC601E"/>
    <w:rsid w:val="00DC6C1F"/>
    <w:rsid w:val="00DC7A6B"/>
    <w:rsid w:val="00DD58A1"/>
    <w:rsid w:val="00DD79EB"/>
    <w:rsid w:val="00DE3EBB"/>
    <w:rsid w:val="00DE3F71"/>
    <w:rsid w:val="00DF13FE"/>
    <w:rsid w:val="00E00FA4"/>
    <w:rsid w:val="00E01120"/>
    <w:rsid w:val="00E03D44"/>
    <w:rsid w:val="00E05298"/>
    <w:rsid w:val="00E12BA4"/>
    <w:rsid w:val="00E146E2"/>
    <w:rsid w:val="00E16173"/>
    <w:rsid w:val="00E26CCD"/>
    <w:rsid w:val="00E33D71"/>
    <w:rsid w:val="00E841B8"/>
    <w:rsid w:val="00E84C03"/>
    <w:rsid w:val="00E873EC"/>
    <w:rsid w:val="00E874AB"/>
    <w:rsid w:val="00EA00C7"/>
    <w:rsid w:val="00EB68D7"/>
    <w:rsid w:val="00EC39B8"/>
    <w:rsid w:val="00EC417B"/>
    <w:rsid w:val="00ED3B88"/>
    <w:rsid w:val="00ED7653"/>
    <w:rsid w:val="00EE0D7B"/>
    <w:rsid w:val="00F1063E"/>
    <w:rsid w:val="00F1432C"/>
    <w:rsid w:val="00F31E14"/>
    <w:rsid w:val="00F35C86"/>
    <w:rsid w:val="00F368D3"/>
    <w:rsid w:val="00F41305"/>
    <w:rsid w:val="00F46262"/>
    <w:rsid w:val="00F61B79"/>
    <w:rsid w:val="00F702A3"/>
    <w:rsid w:val="00F772E1"/>
    <w:rsid w:val="00F974BC"/>
    <w:rsid w:val="00FA3F9F"/>
    <w:rsid w:val="00FB0934"/>
    <w:rsid w:val="00FB5104"/>
    <w:rsid w:val="00FB5164"/>
    <w:rsid w:val="00FE41C7"/>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Bat-App\report%20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699</TotalTime>
  <Pages>38</Pages>
  <Words>7721</Words>
  <Characters>44015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126</cp:revision>
  <dcterms:created xsi:type="dcterms:W3CDTF">2022-01-18T15:51:00Z</dcterms:created>
  <dcterms:modified xsi:type="dcterms:W3CDTF">2022-01-27T16:49:00Z</dcterms:modified>
</cp:coreProperties>
</file>