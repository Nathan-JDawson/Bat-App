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436F33B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9E299D">
        <w:rPr>
          <w:rFonts w:ascii="Corbel" w:hAnsi="Corbel"/>
          <w:b/>
          <w:sz w:val="40"/>
          <w:szCs w:val="40"/>
        </w:rPr>
        <w:t xml:space="preserve">{{ </w:t>
      </w:r>
      <w:proofErr w:type="spellStart"/>
      <w:r>
        <w:rPr>
          <w:rFonts w:ascii="Corbel" w:hAnsi="Corbel"/>
          <w:b/>
          <w:sz w:val="40"/>
          <w:szCs w:val="40"/>
        </w:rPr>
        <w:t>s</w:t>
      </w:r>
      <w:r w:rsidR="00AA62ED" w:rsidRPr="009E299D">
        <w:rPr>
          <w:rFonts w:ascii="Corbel" w:hAnsi="Corbel"/>
          <w:b/>
          <w:sz w:val="40"/>
          <w:szCs w:val="40"/>
        </w:rPr>
        <w:t>ite</w:t>
      </w:r>
      <w:proofErr w:type="gramEnd"/>
      <w:r>
        <w:rPr>
          <w:rFonts w:ascii="Corbel" w:hAnsi="Corbel"/>
          <w:b/>
          <w:sz w:val="40"/>
          <w:szCs w:val="40"/>
        </w:rPr>
        <w:t>_n</w:t>
      </w:r>
      <w:r w:rsidR="00AA62ED" w:rsidRPr="009E299D">
        <w:rPr>
          <w:rFonts w:ascii="Corbel" w:hAnsi="Corbel"/>
          <w:b/>
          <w:sz w:val="40"/>
          <w:szCs w:val="40"/>
        </w:rPr>
        <w:t>ame</w:t>
      </w:r>
      <w:proofErr w:type="spellEnd"/>
      <w:r w:rsidRPr="009E299D">
        <w:rPr>
          <w:rFonts w:ascii="Corbel" w:hAnsi="Corbel"/>
          <w:b/>
          <w:sz w:val="40"/>
          <w:szCs w:val="40"/>
        </w:rPr>
        <w:t xml:space="preserve"> }}</w:t>
      </w:r>
      <w:r w:rsidR="00AA62ED" w:rsidRPr="009E299D">
        <w:rPr>
          <w:rFonts w:ascii="Corbel" w:hAnsi="Corbel"/>
          <w:b/>
          <w:sz w:val="40"/>
          <w:szCs w:val="40"/>
        </w:rPr>
        <w:t xml:space="preserve"> </w:t>
      </w:r>
      <w:r w:rsidRPr="009E299D">
        <w:rPr>
          <w:rFonts w:ascii="Corbel" w:hAnsi="Corbel"/>
          <w:b/>
          <w:sz w:val="40"/>
          <w:szCs w:val="40"/>
        </w:rPr>
        <w:t xml:space="preserve">{{ </w:t>
      </w:r>
      <w:proofErr w:type="spellStart"/>
      <w:r w:rsidR="00D2594E">
        <w:rPr>
          <w:rFonts w:ascii="Corbel" w:hAnsi="Corbel"/>
          <w:b/>
          <w:sz w:val="40"/>
          <w:szCs w:val="40"/>
        </w:rPr>
        <w:t>site_a</w:t>
      </w:r>
      <w:r w:rsidR="00AA62ED" w:rsidRPr="009E299D">
        <w:rPr>
          <w:rFonts w:ascii="Corbel" w:hAnsi="Corbel"/>
          <w:b/>
          <w:sz w:val="40"/>
          <w:szCs w:val="40"/>
        </w:rPr>
        <w:t>ddres</w:t>
      </w:r>
      <w:r w:rsidRPr="009E299D">
        <w:rPr>
          <w:rFonts w:ascii="Corbel" w:hAnsi="Corbel"/>
          <w:b/>
          <w:sz w:val="40"/>
          <w:szCs w:val="40"/>
        </w:rPr>
        <w:t>s</w:t>
      </w:r>
      <w:proofErr w:type="spellEnd"/>
      <w:r w:rsidRPr="009E299D">
        <w:rPr>
          <w:rFonts w:ascii="Corbel" w:hAnsi="Corbel"/>
          <w:b/>
          <w:sz w:val="40"/>
          <w:szCs w:val="40"/>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9E299D">
        <w:rPr>
          <w:rFonts w:ascii="Corbel" w:hAnsi="Corbel"/>
          <w:b/>
          <w:sz w:val="40"/>
          <w:szCs w:val="40"/>
        </w:rPr>
        <w:t xml:space="preserve">{{ </w:t>
      </w:r>
      <w:proofErr w:type="spellStart"/>
      <w:r w:rsidR="000678FE">
        <w:rPr>
          <w:rFonts w:ascii="Corbel" w:hAnsi="Corbel"/>
          <w:b/>
          <w:sz w:val="40"/>
          <w:szCs w:val="40"/>
        </w:rPr>
        <w:t>s</w:t>
      </w:r>
      <w:r w:rsidR="00D62939" w:rsidRPr="009E299D">
        <w:rPr>
          <w:rFonts w:ascii="Corbel" w:hAnsi="Corbel"/>
          <w:b/>
          <w:sz w:val="40"/>
          <w:szCs w:val="40"/>
        </w:rPr>
        <w:t>urvey</w:t>
      </w:r>
      <w:proofErr w:type="gramEnd"/>
      <w:r w:rsidR="000678FE">
        <w:rPr>
          <w:rFonts w:ascii="Corbel" w:hAnsi="Corbel"/>
          <w:b/>
          <w:sz w:val="40"/>
          <w:szCs w:val="40"/>
        </w:rPr>
        <w:t>_t</w:t>
      </w:r>
      <w:r w:rsidR="00AA62ED" w:rsidRPr="009E299D">
        <w:rPr>
          <w:rFonts w:ascii="Corbel" w:hAnsi="Corbel"/>
          <w:b/>
          <w:sz w:val="40"/>
          <w:szCs w:val="40"/>
        </w:rPr>
        <w:t>yp</w:t>
      </w:r>
      <w:r w:rsidRPr="009E299D">
        <w:rPr>
          <w:rFonts w:ascii="Corbel" w:hAnsi="Corbel"/>
          <w:b/>
          <w:sz w:val="40"/>
          <w:szCs w:val="40"/>
        </w:rPr>
        <w:t>e</w:t>
      </w:r>
      <w:proofErr w:type="spellEnd"/>
      <w:r w:rsidRPr="009E299D">
        <w:rPr>
          <w:rFonts w:ascii="Corbel" w:hAnsi="Corbel"/>
          <w:b/>
          <w:sz w:val="40"/>
          <w:szCs w:val="40"/>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9E299D">
        <w:rPr>
          <w:rFonts w:ascii="Corbel" w:hAnsi="Corbel"/>
          <w:b/>
          <w:sz w:val="32"/>
          <w:szCs w:val="36"/>
        </w:rPr>
        <w:t>{</w:t>
      </w:r>
      <w:proofErr w:type="gramEnd"/>
      <w:r w:rsidR="009E299D" w:rsidRPr="009E299D">
        <w:rPr>
          <w:rFonts w:ascii="Corbel" w:hAnsi="Corbel"/>
          <w:b/>
          <w:sz w:val="32"/>
          <w:szCs w:val="36"/>
        </w:rPr>
        <w:t xml:space="preserve">{ </w:t>
      </w:r>
      <w:proofErr w:type="spellStart"/>
      <w:r w:rsidR="000678FE">
        <w:rPr>
          <w:rFonts w:ascii="Corbel" w:hAnsi="Corbel"/>
          <w:b/>
          <w:sz w:val="32"/>
          <w:szCs w:val="36"/>
        </w:rPr>
        <w:t>q</w:t>
      </w:r>
      <w:r w:rsidR="00AA62ED" w:rsidRPr="009E299D">
        <w:rPr>
          <w:rFonts w:ascii="Corbel" w:hAnsi="Corbel"/>
          <w:b/>
          <w:sz w:val="32"/>
          <w:szCs w:val="36"/>
        </w:rPr>
        <w:t>uote</w:t>
      </w:r>
      <w:r w:rsidR="000678FE">
        <w:rPr>
          <w:rFonts w:ascii="Corbel" w:hAnsi="Corbel"/>
          <w:b/>
          <w:sz w:val="32"/>
          <w:szCs w:val="36"/>
        </w:rPr>
        <w:t>_n</w:t>
      </w:r>
      <w:r w:rsidR="00AA62ED" w:rsidRPr="009E299D">
        <w:rPr>
          <w:rFonts w:ascii="Corbel" w:hAnsi="Corbel"/>
          <w:b/>
          <w:sz w:val="32"/>
          <w:szCs w:val="36"/>
        </w:rPr>
        <w:t>o</w:t>
      </w:r>
      <w:proofErr w:type="spellEnd"/>
      <w:r w:rsidR="009E299D">
        <w:rPr>
          <w:rFonts w:ascii="Corbel" w:hAnsi="Corbel"/>
          <w:b/>
          <w:sz w:val="32"/>
          <w:szCs w:val="36"/>
        </w:rPr>
        <w:t xml:space="preserve"> }}</w:t>
      </w:r>
      <w:r w:rsidRPr="00DD79EB">
        <w:rPr>
          <w:rFonts w:ascii="Corbel" w:hAnsi="Corbel"/>
          <w:b/>
          <w:sz w:val="32"/>
          <w:szCs w:val="36"/>
        </w:rPr>
        <w:t>/</w:t>
      </w:r>
      <w:r w:rsidR="009E299D">
        <w:rPr>
          <w:rFonts w:ascii="Corbel" w:hAnsi="Corbel"/>
          <w:b/>
          <w:sz w:val="32"/>
          <w:szCs w:val="36"/>
        </w:rPr>
        <w:t>{{ version }}</w:t>
      </w:r>
    </w:p>
    <w:p w14:paraId="29B1A795" w14:textId="0DEACF54" w:rsidR="00BD63C5" w:rsidRPr="00DD79EB" w:rsidRDefault="009E299D" w:rsidP="00BD63C5">
      <w:pPr>
        <w:jc w:val="right"/>
        <w:rPr>
          <w:rFonts w:ascii="Corbel" w:hAnsi="Corbel"/>
          <w:b/>
          <w:sz w:val="32"/>
          <w:szCs w:val="36"/>
        </w:rPr>
      </w:pPr>
      <w:proofErr w:type="gramStart"/>
      <w:r w:rsidRPr="009E299D">
        <w:rPr>
          <w:rFonts w:ascii="Corbel" w:hAnsi="Corbel"/>
          <w:b/>
          <w:sz w:val="32"/>
          <w:szCs w:val="36"/>
        </w:rPr>
        <w:t xml:space="preserve">{{ </w:t>
      </w:r>
      <w:r w:rsidR="000678FE">
        <w:rPr>
          <w:rFonts w:ascii="Corbel" w:hAnsi="Corbel"/>
          <w:b/>
          <w:sz w:val="32"/>
          <w:szCs w:val="36"/>
        </w:rPr>
        <w:t>m</w:t>
      </w:r>
      <w:r w:rsidR="00AA62ED" w:rsidRPr="009E299D">
        <w:rPr>
          <w:rFonts w:ascii="Corbel" w:hAnsi="Corbel"/>
          <w:b/>
          <w:sz w:val="32"/>
          <w:szCs w:val="36"/>
        </w:rPr>
        <w:t>onth</w:t>
      </w:r>
      <w:proofErr w:type="gramEnd"/>
      <w:r>
        <w:rPr>
          <w:rFonts w:ascii="Corbel" w:hAnsi="Corbel"/>
          <w:b/>
          <w:sz w:val="32"/>
          <w:szCs w:val="36"/>
        </w:rPr>
        <w:t xml:space="preserve"> }}</w:t>
      </w:r>
      <w:r w:rsidR="00DD79EB" w:rsidRPr="00DD79EB">
        <w:rPr>
          <w:rFonts w:ascii="Corbel" w:hAnsi="Corbel"/>
          <w:b/>
          <w:sz w:val="32"/>
          <w:szCs w:val="36"/>
        </w:rPr>
        <w:t xml:space="preserve"> </w:t>
      </w:r>
      <w:r>
        <w:rPr>
          <w:rFonts w:ascii="Corbel" w:hAnsi="Corbel"/>
          <w:b/>
          <w:sz w:val="32"/>
          <w:szCs w:val="36"/>
        </w:rPr>
        <w:t xml:space="preserve">{{ </w:t>
      </w:r>
      <w:r w:rsidR="000678FE">
        <w:rPr>
          <w:rFonts w:ascii="Corbel" w:hAnsi="Corbel"/>
          <w:b/>
          <w:sz w:val="32"/>
          <w:szCs w:val="36"/>
        </w:rPr>
        <w:t>y</w:t>
      </w:r>
      <w:r>
        <w:rPr>
          <w:rFonts w:ascii="Corbel" w:hAnsi="Corbel"/>
          <w:b/>
          <w:sz w:val="32"/>
          <w:szCs w:val="36"/>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77777777" w:rsidR="00BD63C5" w:rsidRDefault="00BD63C5" w:rsidP="00BD63C5">
      <w:pPr>
        <w:jc w:val="right"/>
        <w:rPr>
          <w:rFonts w:ascii="Corbel" w:hAnsi="Corbel"/>
          <w:b/>
          <w:sz w:val="36"/>
          <w:szCs w:val="36"/>
        </w:rPr>
      </w:pPr>
    </w:p>
    <w:p w14:paraId="0D742F77" w14:textId="77777777" w:rsidR="00DD79EB" w:rsidRPr="00DD79EB" w:rsidRDefault="00DD79EB" w:rsidP="00BD63C5">
      <w:pPr>
        <w:jc w:val="right"/>
        <w:rPr>
          <w:rFonts w:ascii="Corbel" w:hAnsi="Corbel"/>
          <w:b/>
          <w:sz w:val="36"/>
          <w:szCs w:val="36"/>
        </w:rPr>
      </w:pP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9E299D">
        <w:rPr>
          <w:rFonts w:ascii="Corbel" w:hAnsi="Corbel"/>
          <w:b/>
          <w:sz w:val="36"/>
          <w:szCs w:val="36"/>
        </w:rPr>
        <w:t xml:space="preserve">{{ </w:t>
      </w:r>
      <w:proofErr w:type="spellStart"/>
      <w:r w:rsidR="000678FE">
        <w:rPr>
          <w:rFonts w:ascii="Corbel" w:hAnsi="Corbel"/>
          <w:b/>
          <w:sz w:val="36"/>
          <w:szCs w:val="36"/>
        </w:rPr>
        <w:t>c</w:t>
      </w:r>
      <w:r w:rsidR="00AA62ED" w:rsidRPr="009E299D">
        <w:rPr>
          <w:rFonts w:ascii="Corbel" w:hAnsi="Corbel"/>
          <w:b/>
          <w:sz w:val="36"/>
          <w:szCs w:val="36"/>
        </w:rPr>
        <w:t>lient</w:t>
      </w:r>
      <w:proofErr w:type="gramEnd"/>
      <w:r w:rsidR="000678FE">
        <w:rPr>
          <w:rFonts w:ascii="Corbel" w:hAnsi="Corbel"/>
          <w:b/>
          <w:sz w:val="36"/>
          <w:szCs w:val="36"/>
        </w:rPr>
        <w:t>_a</w:t>
      </w:r>
      <w:r w:rsidR="00AA62ED" w:rsidRPr="009E299D">
        <w:rPr>
          <w:rFonts w:ascii="Corbel" w:hAnsi="Corbel"/>
          <w:b/>
          <w:sz w:val="36"/>
          <w:szCs w:val="36"/>
        </w:rPr>
        <w:t>ddress</w:t>
      </w:r>
      <w:proofErr w:type="spellEnd"/>
      <w:r>
        <w:rPr>
          <w:rFonts w:ascii="Corbel" w:hAnsi="Corbel"/>
          <w:b/>
          <w:sz w:val="36"/>
          <w:szCs w:val="36"/>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4312D0"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4312D0"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4312D0"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4312D0"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4312D0"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4312D0"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4312D0"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4312D0"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4312D0"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4312D0"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4312D0"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4312D0"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4312D0"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4312D0"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4312D0"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4312D0"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4312D0"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4312D0"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4312D0"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4312D0"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4312D0"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4312D0"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4312D0"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4312D0"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4312D0"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4312D0"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4312D0"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4312D0"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4312D0"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4312D0"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4312D0"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4312D0"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4312D0"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4312D0"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4312D0"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4312D0"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4312D0"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4312D0">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4312D0">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4312D0">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AC261A">
              <w:t>{{</w:t>
            </w:r>
            <w:r>
              <w:t xml:space="preserve"> </w:t>
            </w:r>
            <w:proofErr w:type="spellStart"/>
            <w:r>
              <w:t>author</w:t>
            </w:r>
            <w:proofErr w:type="gramEnd"/>
            <w:r>
              <w:t>_name</w:t>
            </w:r>
            <w:proofErr w:type="spellEnd"/>
            <w: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t xml:space="preserve">{{ </w:t>
            </w:r>
            <w:proofErr w:type="spellStart"/>
            <w:r>
              <w:t>author</w:t>
            </w:r>
            <w:proofErr w:type="gramEnd"/>
            <w:r>
              <w:t>_position</w:t>
            </w:r>
            <w:proofErr w:type="spellEnd"/>
            <w: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 xml:space="preserve">Checked and </w:t>
            </w:r>
            <w:proofErr w:type="gramStart"/>
            <w:r w:rsidRPr="004531C5">
              <w:rPr>
                <w:b/>
              </w:rPr>
              <w:t>Approved</w:t>
            </w:r>
            <w:proofErr w:type="gramEnd"/>
            <w:r w:rsidRPr="004531C5">
              <w:rPr>
                <w:b/>
              </w:rPr>
              <w:t xml:space="preserve">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t>{{ data</w:t>
            </w:r>
            <w:proofErr w:type="gramEnd"/>
            <w: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w:t>
      </w:r>
      <w:proofErr w:type="gramStart"/>
      <w:r w:rsidRPr="006E1BC9">
        <w:rPr>
          <w:rFonts w:ascii="Corbel" w:eastAsia="Calibri" w:hAnsi="Corbel" w:cs="Arial"/>
        </w:rPr>
        <w:t>care</w:t>
      </w:r>
      <w:proofErr w:type="gramEnd"/>
      <w:r w:rsidRPr="006E1BC9">
        <w:rPr>
          <w:rFonts w:ascii="Corbel" w:eastAsia="Calibri" w:hAnsi="Corbel" w:cs="Arial"/>
        </w:rPr>
        <w:t xml:space="preserv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5C879929" w14:textId="77777777" w:rsidR="00086861" w:rsidRDefault="008A2AA5" w:rsidP="00086861">
      <w:pPr>
        <w:pStyle w:val="Generaltext"/>
        <w:spacing w:after="0"/>
      </w:pPr>
      <w:r w:rsidRPr="00B169B4">
        <w:t xml:space="preserve">In </w:t>
      </w:r>
      <w:proofErr w:type="gramStart"/>
      <w:r w:rsidR="006E2B96">
        <w:t xml:space="preserve">{{ </w:t>
      </w:r>
      <w:proofErr w:type="spellStart"/>
      <w:r w:rsidR="009F2735">
        <w:t>commission</w:t>
      </w:r>
      <w:proofErr w:type="gramEnd"/>
      <w:r w:rsidR="009F2735">
        <w:t>_</w:t>
      </w:r>
      <w:r w:rsidR="006E2B96">
        <w:t>month</w:t>
      </w:r>
      <w:proofErr w:type="spellEnd"/>
      <w:r w:rsidR="006E2B96">
        <w:t xml:space="preserve"> }} {{ </w:t>
      </w:r>
      <w:proofErr w:type="spellStart"/>
      <w:r w:rsidR="009F2735">
        <w:t>commission_</w:t>
      </w:r>
      <w:r w:rsidR="006E2B96">
        <w:t>year</w:t>
      </w:r>
      <w:proofErr w:type="spellEnd"/>
      <w:r w:rsidR="006E2B96">
        <w:t xml:space="preserve"> }}</w:t>
      </w:r>
      <w:r w:rsidRPr="00DD79EB">
        <w:t>, Simply</w:t>
      </w:r>
      <w:r w:rsidRPr="00B169B4">
        <w:t xml:space="preserve"> Ecology Limited was commissioned by </w:t>
      </w:r>
      <w:r w:rsidR="006A2131">
        <w:t xml:space="preserve">{{ </w:t>
      </w:r>
      <w:proofErr w:type="spellStart"/>
      <w:r w:rsidR="006A2131">
        <w:t>comissed_by</w:t>
      </w:r>
      <w:proofErr w:type="spellEnd"/>
      <w:r w:rsidR="006A2131">
        <w:t xml:space="preserve"> }} </w:t>
      </w:r>
      <w:r w:rsidRPr="00B169B4">
        <w:t xml:space="preserve">to undertake an </w:t>
      </w:r>
      <w:r w:rsidR="00D2594E">
        <w:t xml:space="preserve">{{ </w:t>
      </w:r>
      <w:proofErr w:type="spellStart"/>
      <w:r w:rsidR="00D2594E">
        <w:t>survey_type</w:t>
      </w:r>
      <w:proofErr w:type="spellEnd"/>
      <w:r w:rsidR="00D2594E">
        <w:t xml:space="preserve"> }}</w:t>
      </w:r>
      <w:r w:rsidRPr="00B169B4">
        <w:t xml:space="preserve"> of </w:t>
      </w:r>
      <w:r w:rsidR="00D2594E">
        <w:t>site</w:t>
      </w:r>
      <w:r w:rsidRPr="00B169B4">
        <w:t xml:space="preserve"> (OS grid reference </w:t>
      </w:r>
      <w:r w:rsidR="00D2594E">
        <w:t xml:space="preserve">{{ </w:t>
      </w:r>
      <w:proofErr w:type="spellStart"/>
      <w:r w:rsidR="00D2594E">
        <w:t>grid_reference</w:t>
      </w:r>
      <w:proofErr w:type="spellEnd"/>
      <w:r w:rsidR="00D2594E">
        <w:t xml:space="preserve"> }}</w:t>
      </w:r>
      <w:r w:rsidRPr="00B169B4">
        <w:t>).</w:t>
      </w:r>
      <w:r w:rsidR="00086861">
        <w:t xml:space="preserve"> </w:t>
      </w:r>
    </w:p>
    <w:p w14:paraId="2A93C270" w14:textId="72BC3EC6" w:rsidR="00086861" w:rsidRDefault="00086861" w:rsidP="00086861">
      <w:pPr>
        <w:pStyle w:val="Generaltext"/>
        <w:numPr>
          <w:ilvl w:val="0"/>
          <w:numId w:val="0"/>
        </w:numPr>
        <w:spacing w:before="0" w:after="0"/>
        <w:ind w:left="680"/>
      </w:pPr>
      <w:r>
        <w:t xml:space="preserve">{-% if </w:t>
      </w:r>
      <w:proofErr w:type="spellStart"/>
      <w:r>
        <w:t>site_images</w:t>
      </w:r>
      <w:proofErr w:type="spellEnd"/>
      <w:r>
        <w:t xml:space="preserve"> %-}</w:t>
      </w:r>
    </w:p>
    <w:p w14:paraId="1B781794" w14:textId="019711D1" w:rsidR="008A2AA5" w:rsidRDefault="008A2AA5" w:rsidP="00086861">
      <w:pPr>
        <w:pStyle w:val="Generaltext"/>
        <w:numPr>
          <w:ilvl w:val="0"/>
          <w:numId w:val="0"/>
        </w:numPr>
        <w:spacing w:before="0" w:after="0"/>
        <w:ind w:left="680"/>
      </w:pPr>
      <w:r w:rsidRPr="00AA62ED">
        <w:rPr>
          <w:highlight w:val="yellow"/>
        </w:rPr>
        <w:t>See Plan 1 for site location and Plan 2 for site plan</w:t>
      </w:r>
      <w:r w:rsidRPr="00B169B4">
        <w:t>.</w:t>
      </w:r>
    </w:p>
    <w:p w14:paraId="1B932B36" w14:textId="1ED2C984" w:rsidR="00086861" w:rsidRPr="00B169B4" w:rsidRDefault="00086861" w:rsidP="00086861">
      <w:pPr>
        <w:pStyle w:val="Generaltext"/>
        <w:numPr>
          <w:ilvl w:val="0"/>
          <w:numId w:val="0"/>
        </w:numPr>
        <w:spacing w:before="0" w:after="0"/>
        <w:ind w:left="680"/>
      </w:pPr>
      <w:r>
        <w:t>{-% endif %-}</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7EC892A1" w:rsidR="00086861" w:rsidRPr="00086861" w:rsidRDefault="00086861" w:rsidP="00086861">
      <w:pPr>
        <w:suppressAutoHyphens/>
        <w:spacing w:before="120" w:after="0"/>
        <w:ind w:left="993"/>
        <w:jc w:val="both"/>
        <w:rPr>
          <w:rFonts w:ascii="Corbel" w:eastAsia="Times New Roman" w:hAnsi="Corbel" w:cs="Corbel"/>
          <w:lang w:eastAsia="ar-SA"/>
        </w:rPr>
      </w:pPr>
      <w:r w:rsidRPr="00086861">
        <w:rPr>
          <w:rFonts w:ascii="Corbel" w:eastAsia="Times New Roman" w:hAnsi="Corbel" w:cs="Corbel"/>
          <w:lang w:eastAsia="ar-SA"/>
        </w:rPr>
        <w:t>{</w:t>
      </w:r>
      <w:r>
        <w:rPr>
          <w:rFonts w:ascii="Corbel" w:eastAsia="Times New Roman" w:hAnsi="Corbel" w:cs="Corbel"/>
          <w:lang w:eastAsia="ar-SA"/>
        </w:rPr>
        <w:t xml:space="preserve">% if </w:t>
      </w:r>
      <w:proofErr w:type="spellStart"/>
      <w:r>
        <w:rPr>
          <w:rFonts w:ascii="Corbel" w:eastAsia="Times New Roman" w:hAnsi="Corbel" w:cs="Corbel"/>
          <w:lang w:eastAsia="ar-SA"/>
        </w:rPr>
        <w:t>nighttime_survey</w:t>
      </w:r>
      <w:proofErr w:type="spellEnd"/>
      <w:r>
        <w:rPr>
          <w:rFonts w:ascii="Corbel" w:eastAsia="Times New Roman" w:hAnsi="Corbel" w:cs="Corbel"/>
          <w:lang w:eastAsia="ar-SA"/>
        </w:rPr>
        <w:t xml:space="preserve"> %}</w:t>
      </w:r>
    </w:p>
    <w:p w14:paraId="48A2F7AB" w14:textId="52B20D54" w:rsidR="008A2AA5" w:rsidRDefault="008A2AA5" w:rsidP="00086861">
      <w:pPr>
        <w:numPr>
          <w:ilvl w:val="0"/>
          <w:numId w:val="14"/>
        </w:numPr>
        <w:suppressAutoHyphens/>
        <w:spacing w:after="0"/>
        <w:ind w:left="993"/>
        <w:jc w:val="both"/>
        <w:rPr>
          <w:rFonts w:ascii="Corbel" w:eastAsia="Times New Roman" w:hAnsi="Corbel" w:cs="Corbel"/>
          <w:highlight w:val="yellow"/>
          <w:lang w:eastAsia="ar-SA"/>
        </w:rPr>
      </w:pPr>
      <w:r w:rsidRPr="00AA62ED">
        <w:rPr>
          <w:rFonts w:ascii="Corbel" w:eastAsia="Times New Roman" w:hAnsi="Corbel" w:cs="Corbel"/>
          <w:highlight w:val="yellow"/>
          <w:lang w:eastAsia="ar-SA"/>
        </w:rPr>
        <w:t>To confirm the presence or absence of protected species, such as badgers, bats, great crested newts, otter, etc) within the proposed development site.</w:t>
      </w:r>
    </w:p>
    <w:p w14:paraId="13B6411C" w14:textId="465E8D5B" w:rsidR="00086861" w:rsidRPr="00086861" w:rsidRDefault="00086861" w:rsidP="00086861">
      <w:pPr>
        <w:suppressAutoHyphens/>
        <w:spacing w:after="0"/>
        <w:ind w:left="993"/>
        <w:jc w:val="both"/>
        <w:rPr>
          <w:rFonts w:ascii="Corbel" w:eastAsia="Times New Roman" w:hAnsi="Corbel" w:cs="Corbel"/>
          <w:lang w:eastAsia="ar-SA"/>
        </w:rPr>
      </w:pPr>
      <w:r w:rsidRPr="00086861">
        <w:rPr>
          <w:rFonts w:ascii="Corbel" w:eastAsia="Times New Roman" w:hAnsi="Corbel" w:cs="Corbel"/>
          <w:lang w:eastAsia="ar-SA"/>
        </w:rPr>
        <w:t>{% endif %}</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5D80D1DA" w:rsidR="0058636E" w:rsidRPr="0058636E" w:rsidRDefault="0058636E" w:rsidP="0058636E">
      <w:pPr>
        <w:suppressAutoHyphens/>
        <w:spacing w:before="120" w:after="0"/>
        <w:ind w:left="720"/>
        <w:jc w:val="both"/>
        <w:rPr>
          <w:rFonts w:ascii="Corbel" w:eastAsia="Times New Roman" w:hAnsi="Corbel" w:cs="Corbel"/>
          <w:lang w:eastAsia="ar-SA"/>
        </w:rPr>
      </w:pPr>
      <w:r w:rsidRPr="0058636E">
        <w:rPr>
          <w:rFonts w:ascii="Corbel" w:eastAsia="Times New Roman" w:hAnsi="Corbel" w:cs="Corbel"/>
          <w:lang w:eastAsia="ar-SA"/>
        </w:rPr>
        <w:t xml:space="preserve">{% if </w:t>
      </w:r>
      <w:proofErr w:type="spellStart"/>
      <w:r w:rsidRPr="0058636E">
        <w:rPr>
          <w:rFonts w:ascii="Corbel" w:eastAsia="Times New Roman" w:hAnsi="Corbel" w:cs="Corbel"/>
          <w:lang w:eastAsia="ar-SA"/>
        </w:rPr>
        <w:t>nighttime_survey</w:t>
      </w:r>
      <w:proofErr w:type="spellEnd"/>
      <w:r w:rsidRPr="0058636E">
        <w:rPr>
          <w:rFonts w:ascii="Corbel" w:eastAsia="Times New Roman" w:hAnsi="Corbel" w:cs="Corbel"/>
          <w:lang w:eastAsia="ar-SA"/>
        </w:rPr>
        <w:t xml:space="preserve"> %}</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3008B1F8" w:rsidR="0058636E" w:rsidRPr="0058636E" w:rsidRDefault="0058636E" w:rsidP="0058636E">
      <w:pPr>
        <w:suppressAutoHyphens/>
        <w:spacing w:before="120" w:after="0"/>
        <w:ind w:left="720"/>
        <w:jc w:val="both"/>
        <w:rPr>
          <w:rFonts w:ascii="Corbel" w:eastAsia="Times New Roman" w:hAnsi="Corbel" w:cs="Corbel"/>
          <w:lang w:eastAsia="ar-SA"/>
        </w:rPr>
      </w:pPr>
      <w:r>
        <w:rPr>
          <w:rFonts w:ascii="Corbel" w:eastAsia="Times New Roman" w:hAnsi="Corbel" w:cs="Corbel"/>
          <w:lang w:eastAsia="ar-SA"/>
        </w:rPr>
        <w:t xml:space="preserve">{% </w:t>
      </w:r>
      <w:proofErr w:type="gramStart"/>
      <w:r>
        <w:rPr>
          <w:rFonts w:ascii="Corbel" w:eastAsia="Times New Roman" w:hAnsi="Corbel" w:cs="Corbel"/>
          <w:lang w:eastAsia="ar-SA"/>
        </w:rPr>
        <w:t>endif }</w:t>
      </w:r>
      <w:proofErr w:type="gramEnd"/>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w:t>
      </w:r>
      <w:proofErr w:type="gramStart"/>
      <w:r w:rsidRPr="00DE3EBB">
        <w:rPr>
          <w:rFonts w:ascii="Corbel" w:eastAsia="Times New Roman" w:hAnsi="Corbel" w:cs="Corbel"/>
          <w:lang w:eastAsia="ar-SA"/>
        </w:rPr>
        <w:t>in order to</w:t>
      </w:r>
      <w:proofErr w:type="gramEnd"/>
      <w:r w:rsidRPr="00DE3EBB">
        <w:rPr>
          <w:rFonts w:ascii="Corbel" w:eastAsia="Times New Roman" w:hAnsi="Corbel" w:cs="Corbel"/>
          <w:lang w:eastAsia="ar-SA"/>
        </w:rPr>
        <w:t xml:space="preserve"> ensure legislative compliance. </w:t>
      </w:r>
    </w:p>
    <w:p w14:paraId="747B0D2F" w14:textId="77777777" w:rsidR="006C7DB6" w:rsidRDefault="008A2AA5" w:rsidP="006C7DB6">
      <w:pPr>
        <w:pStyle w:val="Generaltext"/>
        <w:spacing w:after="0"/>
      </w:pPr>
      <w:r w:rsidRPr="008D68A5">
        <w:lastRenderedPageBreak/>
        <w:t xml:space="preserve">To achieve this, an </w:t>
      </w:r>
      <w:proofErr w:type="gramStart"/>
      <w:r w:rsidR="009F2735">
        <w:t xml:space="preserve">{{ </w:t>
      </w:r>
      <w:proofErr w:type="spellStart"/>
      <w:r w:rsidR="009F2735">
        <w:t>survey</w:t>
      </w:r>
      <w:proofErr w:type="gramEnd"/>
      <w:r w:rsidR="009F2735">
        <w:t>_type</w:t>
      </w:r>
      <w:proofErr w:type="spellEnd"/>
      <w:r w:rsidR="009F2735">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t xml:space="preserve">{{ </w:t>
      </w:r>
      <w:proofErr w:type="spellStart"/>
      <w:r w:rsidR="006C7DB6">
        <w:t>survey_day</w:t>
      </w:r>
      <w:proofErr w:type="spellEnd"/>
      <w:r w:rsidR="006C7DB6">
        <w:t xml:space="preserve"> }} {{ </w:t>
      </w:r>
      <w:proofErr w:type="spellStart"/>
      <w:r w:rsidR="006C7DB6">
        <w:t>survey_month</w:t>
      </w:r>
      <w:proofErr w:type="spellEnd"/>
      <w:r w:rsidR="006C7DB6">
        <w:t xml:space="preserve"> }} {{ </w:t>
      </w:r>
      <w:proofErr w:type="spellStart"/>
      <w:r w:rsidR="006C7DB6">
        <w:t>survey_year</w:t>
      </w:r>
      <w:proofErr w:type="spellEnd"/>
      <w:r w:rsidR="006C7DB6">
        <w:t xml:space="preserve"> }}</w:t>
      </w:r>
      <w:r w:rsidRPr="008D68A5">
        <w:t xml:space="preserve">. </w:t>
      </w:r>
    </w:p>
    <w:p w14:paraId="03ABB9F8" w14:textId="6E0A19E9" w:rsidR="006C7DB6" w:rsidRDefault="006C7DB6" w:rsidP="006C7DB6">
      <w:pPr>
        <w:pStyle w:val="Generaltext"/>
        <w:numPr>
          <w:ilvl w:val="0"/>
          <w:numId w:val="0"/>
        </w:numPr>
        <w:spacing w:before="0" w:after="0"/>
        <w:ind w:left="680"/>
      </w:pPr>
      <w:r>
        <w:t xml:space="preserve">{-% if </w:t>
      </w:r>
      <w:proofErr w:type="spellStart"/>
      <w:r>
        <w:t>nighttime_survey</w:t>
      </w:r>
      <w:proofErr w:type="spellEnd"/>
      <w:r>
        <w:t xml:space="preserve"> %-} </w:t>
      </w:r>
    </w:p>
    <w:p w14:paraId="34DE3A81" w14:textId="58D8A80E" w:rsidR="006C7DB6" w:rsidRDefault="001565F0" w:rsidP="006C7DB6">
      <w:pPr>
        <w:pStyle w:val="Generaltext"/>
        <w:numPr>
          <w:ilvl w:val="0"/>
          <w:numId w:val="0"/>
        </w:numPr>
        <w:spacing w:before="0" w:after="0"/>
        <w:ind w:left="680"/>
        <w:rPr>
          <w:highlight w:val="yellow"/>
        </w:rPr>
      </w:pPr>
      <w:r w:rsidRPr="006C7DB6">
        <w:rPr>
          <w:highlight w:val="yellow"/>
        </w:rPr>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 {{ </w:t>
      </w:r>
      <w:proofErr w:type="spellStart"/>
      <w:r w:rsidR="006C7DB6" w:rsidRPr="006C7DB6">
        <w:rPr>
          <w:highlight w:val="yellow"/>
        </w:rPr>
        <w:t>nighttime_month</w:t>
      </w:r>
      <w:proofErr w:type="spellEnd"/>
      <w:r w:rsidR="006C7DB6" w:rsidRPr="006C7DB6">
        <w:rPr>
          <w:highlight w:val="yellow"/>
        </w:rPr>
        <w:t xml:space="preserve"> }} {{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446E5C53" w:rsidR="006C7DB6" w:rsidRDefault="006C7DB6" w:rsidP="006C7DB6">
      <w:pPr>
        <w:pStyle w:val="Generaltext"/>
        <w:numPr>
          <w:ilvl w:val="0"/>
          <w:numId w:val="0"/>
        </w:numPr>
        <w:spacing w:before="0" w:after="0"/>
        <w:ind w:left="680"/>
      </w:pPr>
      <w:r w:rsidRPr="006C7DB6">
        <w:t>{-% endif %-}</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086861">
        <w:t>{{ compass</w:t>
      </w:r>
      <w:proofErr w:type="gramEnd"/>
      <w:r w:rsidR="00F974BC" w:rsidRPr="00086861">
        <w:t>_1 }}</w:t>
      </w:r>
      <w:r w:rsidRPr="00086861">
        <w:t xml:space="preserve"> of the </w:t>
      </w:r>
      <w:r w:rsidR="00F974BC" w:rsidRPr="00086861">
        <w:t xml:space="preserve">{{ </w:t>
      </w:r>
      <w:proofErr w:type="spellStart"/>
      <w:r w:rsidR="00F974BC" w:rsidRPr="00086861">
        <w:t>settlement</w:t>
      </w:r>
      <w:r w:rsidR="00E05298">
        <w:t>_type</w:t>
      </w:r>
      <w:proofErr w:type="spellEnd"/>
      <w:r w:rsidR="00F974BC" w:rsidRPr="00086861">
        <w:t xml:space="preserve"> }}</w:t>
      </w:r>
      <w:r w:rsidRPr="00086861">
        <w:t xml:space="preserve"> of </w:t>
      </w:r>
      <w:r w:rsidR="00F974BC" w:rsidRPr="00086861">
        <w:t xml:space="preserve">{{ </w:t>
      </w:r>
      <w:proofErr w:type="spellStart"/>
      <w:r w:rsidR="00F974BC" w:rsidRPr="00086861">
        <w:t>place_name</w:t>
      </w:r>
      <w:proofErr w:type="spellEnd"/>
      <w:r w:rsidR="00F974BC" w:rsidRPr="00086861">
        <w:t xml:space="preserve"> }}</w:t>
      </w:r>
      <w:r w:rsidRPr="00086861">
        <w:t xml:space="preserve"> and approximately </w:t>
      </w:r>
      <w:r w:rsidR="00F974BC" w:rsidRPr="00086861">
        <w:t xml:space="preserve">{{ distance }} {{ </w:t>
      </w:r>
      <w:proofErr w:type="spellStart"/>
      <w:r w:rsidR="00F974BC" w:rsidRPr="00086861">
        <w:t>distance_units</w:t>
      </w:r>
      <w:proofErr w:type="spellEnd"/>
      <w:r w:rsidR="00F974BC" w:rsidRPr="00086861">
        <w:t xml:space="preserve"> }}</w:t>
      </w:r>
      <w:r w:rsidRPr="00086861">
        <w:t xml:space="preserve"> from the </w:t>
      </w:r>
      <w:r w:rsidR="00F974BC" w:rsidRPr="00086861">
        <w:t>{{ compass_2 }}</w:t>
      </w:r>
      <w:r w:rsidRPr="00086861">
        <w:t xml:space="preserve"> limits of the city of </w:t>
      </w:r>
      <w:r w:rsidR="00F974BC" w:rsidRPr="00086861">
        <w:t xml:space="preserve">{{ </w:t>
      </w:r>
      <w:proofErr w:type="spellStart"/>
      <w:r w:rsidR="00F974BC" w:rsidRPr="00086861">
        <w:t>city_name</w:t>
      </w:r>
      <w:proofErr w:type="spellEnd"/>
      <w:r w:rsidR="00F974BC" w:rsidRPr="00086861">
        <w:t xml:space="preserve"> }}</w:t>
      </w:r>
      <w:r w:rsidRPr="00086861">
        <w:t xml:space="preserve">. The site is a </w:t>
      </w:r>
      <w:proofErr w:type="gramStart"/>
      <w:r w:rsidR="00F974BC" w:rsidRPr="00086861">
        <w:t>{{ size</w:t>
      </w:r>
      <w:proofErr w:type="gramEnd"/>
      <w:r w:rsidR="00F974BC" w:rsidRPr="00086861">
        <w:t xml:space="preserve"> }} {{ </w:t>
      </w:r>
      <w:proofErr w:type="spellStart"/>
      <w:r w:rsidR="00F974BC" w:rsidRPr="00086861">
        <w:t>size_units</w:t>
      </w:r>
      <w:proofErr w:type="spellEnd"/>
      <w:r w:rsidR="00F974BC" w:rsidRPr="00086861">
        <w:t xml:space="preserve"> }} </w:t>
      </w:r>
      <w:r w:rsidRPr="00086861">
        <w:t>plot with</w:t>
      </w:r>
      <w:r w:rsidR="00F974BC" w:rsidRPr="00086861">
        <w:t xml:space="preserve"> {{ </w:t>
      </w:r>
      <w:proofErr w:type="spellStart"/>
      <w:r w:rsidR="00F974BC" w:rsidRPr="00086861">
        <w:t>plot_features</w:t>
      </w:r>
      <w:proofErr w:type="spellEnd"/>
      <w:r w:rsidR="00F974BC" w:rsidRPr="00086861">
        <w:t xml:space="preserve"> }}</w:t>
      </w:r>
      <w:r w:rsidRPr="00086861">
        <w:t xml:space="preserve">. The landscape surrounding the property is </w:t>
      </w:r>
      <w:proofErr w:type="gramStart"/>
      <w:r w:rsidR="004C68BB" w:rsidRPr="00086861">
        <w:t xml:space="preserve">{{ </w:t>
      </w:r>
      <w:proofErr w:type="spellStart"/>
      <w:r w:rsidR="004C68BB" w:rsidRPr="00086861">
        <w:t>landscape</w:t>
      </w:r>
      <w:proofErr w:type="gramEnd"/>
      <w:r w:rsidR="004C68BB" w:rsidRPr="00086861">
        <w:t>_features</w:t>
      </w:r>
      <w:proofErr w:type="spellEnd"/>
      <w:r w:rsidR="004C68BB" w:rsidRPr="00086861">
        <w:t xml:space="preserve"> }}</w:t>
      </w:r>
      <w:r w:rsidRPr="00086861">
        <w:t>.</w:t>
      </w:r>
    </w:p>
    <w:bookmarkEnd w:id="8"/>
    <w:p w14:paraId="347C7BEF" w14:textId="77777777" w:rsidR="00AB1E2E" w:rsidRDefault="00BD34F8" w:rsidP="00AB1E2E">
      <w:pPr>
        <w:pStyle w:val="Generaltext"/>
        <w:spacing w:after="0"/>
      </w:pPr>
      <w:r w:rsidRPr="00B169B4">
        <w:t xml:space="preserve">The surveys described in this report were commissioned to inform a planning application for the </w:t>
      </w:r>
      <w:proofErr w:type="gramStart"/>
      <w:r w:rsidR="004C68BB">
        <w:t xml:space="preserve">{{ </w:t>
      </w:r>
      <w:proofErr w:type="spellStart"/>
      <w:r w:rsidR="004C68BB">
        <w:t>planned</w:t>
      </w:r>
      <w:proofErr w:type="gramEnd"/>
      <w:r w:rsidR="004C68BB">
        <w:t>_development</w:t>
      </w:r>
      <w:proofErr w:type="spellEnd"/>
      <w:r w:rsidR="004C68BB">
        <w:t xml:space="preserve"> }}</w:t>
      </w:r>
      <w:r w:rsidRPr="00B169B4">
        <w:t xml:space="preserve">. </w:t>
      </w:r>
    </w:p>
    <w:p w14:paraId="46DF5334" w14:textId="5A07FE32" w:rsidR="00AB1E2E" w:rsidRDefault="004C68BB" w:rsidP="00AB1E2E">
      <w:pPr>
        <w:pStyle w:val="Generaltext"/>
        <w:numPr>
          <w:ilvl w:val="0"/>
          <w:numId w:val="0"/>
        </w:numPr>
        <w:spacing w:before="0" w:after="0"/>
        <w:ind w:left="680"/>
      </w:pPr>
      <w:r>
        <w:t>{</w:t>
      </w:r>
      <w:r w:rsidR="00AB1E2E">
        <w:t>-</w:t>
      </w:r>
      <w:r>
        <w:t>%</w:t>
      </w:r>
      <w:r w:rsidR="00AB1E2E">
        <w:t xml:space="preserve"> if</w:t>
      </w:r>
      <w:r>
        <w:t xml:space="preserve"> </w:t>
      </w:r>
      <w:proofErr w:type="spellStart"/>
      <w:r w:rsidR="00AB1E2E">
        <w:t>planning_permission</w:t>
      </w:r>
      <w:proofErr w:type="spellEnd"/>
      <w:r w:rsidR="00AB1E2E">
        <w:t xml:space="preserve"> %-} </w:t>
      </w:r>
    </w:p>
    <w:p w14:paraId="162005FE" w14:textId="6592AC0D" w:rsidR="00AB1E2E" w:rsidRDefault="00A317C4" w:rsidP="00AB1E2E">
      <w:pPr>
        <w:pStyle w:val="Generaltext"/>
        <w:numPr>
          <w:ilvl w:val="0"/>
          <w:numId w:val="0"/>
        </w:numPr>
        <w:spacing w:before="0" w:after="0"/>
        <w:ind w:left="680"/>
        <w:rPr>
          <w:color w:val="FF0000"/>
        </w:rPr>
      </w:pPr>
      <w:proofErr w:type="gramStart"/>
      <w:r w:rsidRPr="00B169B4">
        <w:rPr>
          <w:color w:val="FF0000"/>
        </w:rPr>
        <w:t>Current status</w:t>
      </w:r>
      <w:proofErr w:type="gramEnd"/>
      <w:r w:rsidRPr="00B169B4">
        <w:rPr>
          <w:color w:val="FF0000"/>
        </w:rPr>
        <w:t xml:space="preserve"> of planning permission (if applicable) application - if the proposal is for demolition only, of a structure supporting bat roost(s), are there plans to redevelop the site?</w:t>
      </w:r>
      <w:r w:rsidR="00AB1E2E">
        <w:rPr>
          <w:color w:val="FF0000"/>
        </w:rPr>
        <w:t xml:space="preserve"> </w:t>
      </w:r>
    </w:p>
    <w:p w14:paraId="2E9188DC" w14:textId="11446768" w:rsidR="00A317C4" w:rsidRPr="00B169B4" w:rsidRDefault="00AB1E2E" w:rsidP="00AB1E2E">
      <w:pPr>
        <w:pStyle w:val="Generaltext"/>
        <w:numPr>
          <w:ilvl w:val="0"/>
          <w:numId w:val="0"/>
        </w:numPr>
        <w:spacing w:before="0"/>
        <w:ind w:left="680"/>
      </w:pPr>
      <w:r w:rsidRPr="00AB1E2E">
        <w:t>{</w:t>
      </w:r>
      <w:r>
        <w:t>-</w:t>
      </w:r>
      <w:r w:rsidRPr="00AB1E2E">
        <w:t>% endif %</w:t>
      </w:r>
      <w:r>
        <w:t>-</w:t>
      </w:r>
      <w:r w:rsidRPr="00AB1E2E">
        <w:t>}</w:t>
      </w:r>
    </w:p>
    <w:p w14:paraId="71EE33E9" w14:textId="77777777" w:rsidR="00AB1E2E" w:rsidRDefault="00AB1E2E" w:rsidP="00AB1E2E">
      <w:pPr>
        <w:pStyle w:val="Generaltext"/>
        <w:numPr>
          <w:ilvl w:val="0"/>
          <w:numId w:val="0"/>
        </w:numPr>
        <w:spacing w:after="0"/>
        <w:ind w:left="680"/>
      </w:pPr>
      <w:r>
        <w:t xml:space="preserve">{% if </w:t>
      </w:r>
      <w:proofErr w:type="spellStart"/>
      <w:r>
        <w:t>larger_</w:t>
      </w:r>
      <w:proofErr w:type="gramStart"/>
      <w:r>
        <w:t>project</w:t>
      </w:r>
      <w:proofErr w:type="spellEnd"/>
      <w:r>
        <w:t xml:space="preserve"> }</w:t>
      </w:r>
      <w:proofErr w:type="gramEnd"/>
      <w:r>
        <w:t xml:space="preserve">} </w:t>
      </w:r>
    </w:p>
    <w:p w14:paraId="203C1C8B" w14:textId="5A4A75BE" w:rsidR="00A317C4" w:rsidRDefault="00A317C4" w:rsidP="00AB1E2E">
      <w:pPr>
        <w:pStyle w:val="Generaltext"/>
        <w:spacing w:before="0" w:after="0"/>
      </w:pPr>
      <w:r w:rsidRPr="00B169B4">
        <w:t>Is the application part of a larger development project? If so, how does this relate to the larger project?</w:t>
      </w:r>
    </w:p>
    <w:p w14:paraId="7593DCDA" w14:textId="78466B3F" w:rsidR="00AB1E2E" w:rsidRPr="00B169B4" w:rsidRDefault="00AB1E2E" w:rsidP="00AB1E2E">
      <w:pPr>
        <w:pStyle w:val="Generaltext"/>
        <w:numPr>
          <w:ilvl w:val="0"/>
          <w:numId w:val="0"/>
        </w:numPr>
        <w:spacing w:before="0"/>
        <w:ind w:left="680"/>
      </w:pPr>
      <w:r>
        <w:t>{% endif %}</w:t>
      </w:r>
    </w:p>
    <w:p w14:paraId="3D1FB1F3" w14:textId="77777777" w:rsidR="006D7D18" w:rsidRPr="00B169B4" w:rsidRDefault="00A317C4" w:rsidP="008D68A5">
      <w:pPr>
        <w:pStyle w:val="Generaltext"/>
      </w:pPr>
      <w:r w:rsidRPr="00B169B4">
        <w:t xml:space="preserve">Are there any past or future developments or projects (last 5 years) which are likely to have significantly impacted the population/habitat. Discuss with client and/or LPA; </w:t>
      </w:r>
      <w:proofErr w:type="gramStart"/>
      <w:r w:rsidRPr="00B169B4">
        <w:rPr>
          <w:b/>
        </w:rPr>
        <w:t>a brief summary</w:t>
      </w:r>
      <w:proofErr w:type="gramEnd"/>
      <w:r w:rsidRPr="00B169B4">
        <w:rPr>
          <w:b/>
        </w:rPr>
        <w:t xml:space="preserve"> is needed for licence application</w:t>
      </w:r>
      <w:r w:rsidR="006D7D18" w:rsidRPr="00B169B4">
        <w:t xml:space="preserve"> </w:t>
      </w:r>
    </w:p>
    <w:p w14:paraId="03FA8CA0" w14:textId="77777777" w:rsidR="00A317C4" w:rsidRPr="008D68A5" w:rsidRDefault="006D7D18" w:rsidP="00935B22">
      <w:pPr>
        <w:pStyle w:val="SimplyBulletlist"/>
      </w:pPr>
      <w:r w:rsidRPr="008D68A5">
        <w:t>NB: Newt licence Method Statement include any projects within 100m of site boundary, and any further away that are likely to seriously impact on the population at the site. Include current projects, any from the last 5 years, and any planned to happen within the next 5 years.</w:t>
      </w:r>
    </w:p>
    <w:p w14:paraId="3DF18555" w14:textId="0AF72394" w:rsidR="00A317C4" w:rsidRDefault="00E05298" w:rsidP="008D68A5">
      <w:pPr>
        <w:pStyle w:val="Generaltext"/>
      </w:pPr>
      <w:r>
        <w:t xml:space="preserve">The development has a total size of </w:t>
      </w:r>
      <w:proofErr w:type="gramStart"/>
      <w:r>
        <w:t xml:space="preserve">{{ </w:t>
      </w:r>
      <w:proofErr w:type="spellStart"/>
      <w:r>
        <w:t>dev</w:t>
      </w:r>
      <w:proofErr w:type="gramEnd"/>
      <w:r>
        <w:t>_size</w:t>
      </w:r>
      <w:proofErr w:type="spellEnd"/>
      <w:r>
        <w:t xml:space="preserve"> }} </w:t>
      </w:r>
      <w:proofErr w:type="spellStart"/>
      <w:r>
        <w:t>hacters</w:t>
      </w:r>
      <w:proofErr w:type="spellEnd"/>
      <w:r>
        <w:t xml:space="preserve">, with {{ </w:t>
      </w:r>
      <w:proofErr w:type="spellStart"/>
      <w:r>
        <w:t>bat_area_size</w:t>
      </w:r>
      <w:proofErr w:type="spellEnd"/>
      <w:r>
        <w:t xml:space="preserve"> }}</w:t>
      </w:r>
      <w:r w:rsidR="00F1432C">
        <w:t xml:space="preserve"> </w:t>
      </w:r>
      <w:proofErr w:type="spellStart"/>
      <w:r>
        <w:t>hacters</w:t>
      </w:r>
      <w:proofErr w:type="spellEnd"/>
      <w:r>
        <w:t xml:space="preserve"> having potential for bats</w:t>
      </w:r>
      <w:r w:rsidR="004F15BE">
        <w:t>.</w:t>
      </w:r>
    </w:p>
    <w:p w14:paraId="0793D385" w14:textId="0101C95E" w:rsidR="00BC443C" w:rsidRPr="00BC443C" w:rsidRDefault="00BC443C" w:rsidP="00BC443C">
      <w:pPr>
        <w:pStyle w:val="Generaltext"/>
        <w:numPr>
          <w:ilvl w:val="0"/>
          <w:numId w:val="0"/>
        </w:numPr>
        <w:spacing w:after="0"/>
        <w:ind w:left="680"/>
      </w:pPr>
      <w:r>
        <w:t xml:space="preserve">{% if </w:t>
      </w:r>
      <w:proofErr w:type="spellStart"/>
      <w:r>
        <w:t>barn_owls</w:t>
      </w:r>
      <w:proofErr w:type="spellEnd"/>
      <w:r>
        <w:t xml:space="preserve"> %}</w:t>
      </w:r>
    </w:p>
    <w:p w14:paraId="63822198" w14:textId="77777777" w:rsidR="00BC443C" w:rsidRDefault="004F15BE" w:rsidP="00BC443C">
      <w:pPr>
        <w:pStyle w:val="Generaltext"/>
        <w:spacing w:before="0" w:after="0"/>
      </w:pPr>
      <w:r w:rsidRPr="004F15BE">
        <w:rPr>
          <w:highlight w:val="yellow"/>
        </w:rPr>
        <w:t>Need proximity to major roads</w:t>
      </w:r>
      <w:r>
        <w:t xml:space="preserve">, </w:t>
      </w:r>
      <w:r w:rsidRPr="004F15BE">
        <w:rPr>
          <w:highlight w:val="yellow"/>
        </w:rPr>
        <w:t>land use and suitability of habitat within 1km</w:t>
      </w:r>
      <w:r>
        <w:t xml:space="preserve"> (look at maps etc for suitable rough grassland likely to have voles in), </w:t>
      </w:r>
      <w:r w:rsidRPr="004F15BE">
        <w:rPr>
          <w:highlight w:val="yellow"/>
        </w:rPr>
        <w:t>condition and building use of current site</w:t>
      </w:r>
      <w:r>
        <w:t>.</w:t>
      </w:r>
    </w:p>
    <w:p w14:paraId="7594D1FC" w14:textId="78AE2B6D" w:rsidR="004F15BE" w:rsidRPr="00B169B4" w:rsidRDefault="00BC443C" w:rsidP="00BC443C">
      <w:pPr>
        <w:pStyle w:val="Generaltext"/>
        <w:numPr>
          <w:ilvl w:val="0"/>
          <w:numId w:val="0"/>
        </w:numPr>
        <w:spacing w:before="0" w:after="0"/>
        <w:ind w:left="680"/>
      </w:pPr>
      <w:r>
        <w:t>{% endif %}</w:t>
      </w:r>
      <w:r w:rsidR="004F15BE">
        <w:t xml:space="preserve"> </w:t>
      </w:r>
    </w:p>
    <w:p w14:paraId="2F7DC374" w14:textId="77777777" w:rsidR="00750CF6" w:rsidRDefault="00750CF6" w:rsidP="00750CF6"/>
    <w:p w14:paraId="11741B0F" w14:textId="77777777" w:rsidR="00750CF6" w:rsidRDefault="00750CF6" w:rsidP="00750CF6"/>
    <w:p w14:paraId="37915F0E" w14:textId="77777777" w:rsidR="00750CF6" w:rsidRDefault="00750CF6" w:rsidP="00750CF6"/>
    <w:p w14:paraId="2CF2402A" w14:textId="2E3EBACF" w:rsidR="001C44DD" w:rsidRPr="001C44DD" w:rsidRDefault="00750CF6" w:rsidP="00750CF6">
      <w: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Pr>
          <w:lang w:eastAsia="ar-SA"/>
        </w:rPr>
        <w:t>{% endif %}</w:t>
      </w:r>
    </w:p>
    <w:p w14:paraId="69E9E312" w14:textId="25EDDA93" w:rsidR="00750CF6" w:rsidRDefault="00750CF6" w:rsidP="00F41305">
      <w:pPr>
        <w:pStyle w:val="Caption"/>
      </w:pPr>
      <w:bookmarkStart w:id="9" w:name="_Toc15474099"/>
      <w:r>
        <w:t>{% if plan_1 %}</w:t>
      </w:r>
    </w:p>
    <w:p w14:paraId="4CB908FF" w14:textId="77777777" w:rsidR="00750CF6" w:rsidRDefault="00750CF6" w:rsidP="00F41305">
      <w:pPr>
        <w:pStyle w:val="Caption"/>
      </w:pPr>
      <w:r>
        <w:t xml:space="preserve">Plan </w:t>
      </w:r>
      <w:fldSimple w:instr=" SEQ Plan \* ARABIC ">
        <w:r>
          <w:rPr>
            <w:noProof/>
          </w:rPr>
          <w:t>1</w:t>
        </w:r>
      </w:fldSimple>
      <w:r>
        <w:t xml:space="preserve">: </w:t>
      </w:r>
      <w:proofErr w:type="gramStart"/>
      <w:r>
        <w:t>{{ plan</w:t>
      </w:r>
      <w:proofErr w:type="gramEnd"/>
      <w:r>
        <w:t>_1_caption }}.</w:t>
      </w:r>
      <w:bookmarkEnd w:id="9"/>
    </w:p>
    <w:p w14:paraId="719B0835" w14:textId="77777777" w:rsidR="00750CF6" w:rsidRDefault="00750CF6" w:rsidP="00F41305">
      <w:pPr>
        <w:pStyle w:val="Caption"/>
      </w:pPr>
      <w: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Pr>
          <w:lang w:eastAsia="ar-SA"/>
        </w:rPr>
        <w:t>{% endif %}</w:t>
      </w:r>
    </w:p>
    <w:p w14:paraId="77CA6EC0" w14:textId="7BDB4826" w:rsidR="00750CF6" w:rsidRDefault="00750CF6" w:rsidP="00F41305">
      <w:pPr>
        <w:pStyle w:val="Caption"/>
      </w:pPr>
      <w:r>
        <w:t>{% if plan_2 %}</w:t>
      </w:r>
    </w:p>
    <w:p w14:paraId="2C07A22E" w14:textId="10BA25F2" w:rsidR="00750CF6" w:rsidRDefault="00750CF6" w:rsidP="00F41305">
      <w:pPr>
        <w:pStyle w:val="Caption"/>
      </w:pPr>
      <w:r>
        <w:t xml:space="preserve">Plan </w:t>
      </w:r>
      <w:fldSimple w:instr=" SEQ Plan \* ARABIC ">
        <w:r>
          <w:rPr>
            <w:noProof/>
          </w:rPr>
          <w:t>1</w:t>
        </w:r>
      </w:fldSimple>
      <w:r>
        <w:t xml:space="preserve">: </w:t>
      </w:r>
      <w:proofErr w:type="gramStart"/>
      <w:r>
        <w:t>{{ plan</w:t>
      </w:r>
      <w:proofErr w:type="gramEnd"/>
      <w:r>
        <w:t>_2_caption }}.</w:t>
      </w:r>
    </w:p>
    <w:p w14:paraId="3BE57DE0" w14:textId="77777777" w:rsidR="00750CF6" w:rsidRDefault="00750CF6" w:rsidP="00F41305">
      <w:pPr>
        <w:pStyle w:val="Caption"/>
      </w:pPr>
      <w: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Pr>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Pr>
          <w:lang w:eastAsia="ar-SA"/>
        </w:rPr>
        <w:t>{% endif %}</w:t>
      </w:r>
    </w:p>
    <w:p w14:paraId="46374978" w14:textId="5EF756E0" w:rsidR="00750CF6" w:rsidRDefault="00750CF6" w:rsidP="00F41305">
      <w:pPr>
        <w:pStyle w:val="Caption"/>
      </w:pPr>
      <w:bookmarkStart w:id="10" w:name="_Toc15474101"/>
      <w:r>
        <w:t>{% if plan_3 %}</w:t>
      </w:r>
    </w:p>
    <w:p w14:paraId="520A5DE1" w14:textId="34536B58" w:rsidR="00750CF6" w:rsidRDefault="00750CF6" w:rsidP="00F41305">
      <w:pPr>
        <w:pStyle w:val="Caption"/>
      </w:pPr>
      <w:r>
        <w:t xml:space="preserve">Plan </w:t>
      </w:r>
      <w:fldSimple w:instr=" SEQ Plan \* ARABIC ">
        <w:r>
          <w:rPr>
            <w:noProof/>
          </w:rPr>
          <w:t>1</w:t>
        </w:r>
      </w:fldSimple>
      <w:r>
        <w:t xml:space="preserve">: </w:t>
      </w:r>
      <w:proofErr w:type="gramStart"/>
      <w:r>
        <w:t>{{ plan</w:t>
      </w:r>
      <w:proofErr w:type="gramEnd"/>
      <w:r>
        <w:t>_3_caption }}.</w:t>
      </w:r>
    </w:p>
    <w:p w14:paraId="72C0600B" w14:textId="77777777" w:rsidR="00750CF6" w:rsidRDefault="00750CF6" w:rsidP="00F41305">
      <w:pPr>
        <w:pStyle w:val="Caption"/>
      </w:pPr>
      <w: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Pr>
          <w:lang w:eastAsia="ar-SA"/>
        </w:rPr>
        <w:t xml:space="preserve">{{ </w:t>
      </w:r>
      <w:proofErr w:type="spellStart"/>
      <w:r w:rsidR="00C51A65">
        <w:rPr>
          <w:lang w:eastAsia="ar-SA"/>
        </w:rPr>
        <w:t>data</w:t>
      </w:r>
      <w:proofErr w:type="gramEnd"/>
      <w:r w:rsidR="00C51A65">
        <w:rPr>
          <w:lang w:eastAsia="ar-SA"/>
        </w:rPr>
        <w:t>_serach_size</w:t>
      </w:r>
      <w:proofErr w:type="spellEnd"/>
      <w:r w:rsidR="00C51A65">
        <w:rPr>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Pr>
          <w:lang w:eastAsia="ar-SA"/>
        </w:rPr>
        <w:t xml:space="preserve">{{ </w:t>
      </w:r>
      <w:proofErr w:type="spellStart"/>
      <w:r w:rsidR="00C51A65">
        <w:rPr>
          <w:lang w:eastAsia="ar-SA"/>
        </w:rPr>
        <w:t>dataset</w:t>
      </w:r>
      <w:proofErr w:type="gramEnd"/>
      <w:r w:rsidR="00C51A65">
        <w:rPr>
          <w:lang w:eastAsia="ar-SA"/>
        </w:rPr>
        <w:t>_suppliers</w:t>
      </w:r>
      <w:proofErr w:type="spellEnd"/>
      <w:r w:rsidR="00C51A65">
        <w:rPr>
          <w:lang w:eastAsia="ar-SA"/>
        </w:rPr>
        <w:t xml:space="preserve"> }} </w:t>
      </w:r>
      <w:r w:rsidRPr="004B6040">
        <w:rPr>
          <w:lang w:eastAsia="ar-SA"/>
        </w:rPr>
        <w:t xml:space="preserve">supplied the relevant documentation. </w:t>
      </w:r>
    </w:p>
    <w:p w14:paraId="50066A7B" w14:textId="40D7F270" w:rsidR="00C51A65" w:rsidRPr="00C51A65" w:rsidRDefault="00C51A65" w:rsidP="00935B22">
      <w:pPr>
        <w:pStyle w:val="Generaltext"/>
        <w:numPr>
          <w:ilvl w:val="0"/>
          <w:numId w:val="0"/>
        </w:numPr>
        <w:spacing w:after="0"/>
        <w:ind w:left="680"/>
        <w:rPr>
          <w:lang w:eastAsia="ar-SA"/>
        </w:rPr>
      </w:pPr>
      <w:r>
        <w:rPr>
          <w:lang w:eastAsia="ar-SA"/>
        </w:rPr>
        <w:t xml:space="preserve">{% if </w:t>
      </w:r>
      <w:proofErr w:type="spellStart"/>
      <w:r>
        <w:rPr>
          <w:lang w:eastAsia="ar-SA"/>
        </w:rPr>
        <w:t>online_search</w:t>
      </w:r>
      <w:proofErr w:type="spellEnd"/>
      <w:r>
        <w:rPr>
          <w:lang w:eastAsia="ar-SA"/>
        </w:rPr>
        <w:t xml:space="preserve"> %}</w:t>
      </w:r>
    </w:p>
    <w:p w14:paraId="6ADE2924" w14:textId="377C97EB" w:rsidR="00061E6A" w:rsidRDefault="001A1A1B" w:rsidP="00935B22">
      <w:pPr>
        <w:pStyle w:val="Generaltext"/>
        <w:spacing w:before="0" w:after="0"/>
        <w:rPr>
          <w:lang w:eastAsia="ar-SA"/>
        </w:rPr>
      </w:pPr>
      <w:r w:rsidRPr="001A1A1B">
        <w:rPr>
          <w:highlight w:val="yellow"/>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6709805B" w:rsidR="00C51A65" w:rsidRDefault="00C51A65" w:rsidP="00935B22">
      <w:pPr>
        <w:pStyle w:val="Generaltext"/>
        <w:numPr>
          <w:ilvl w:val="0"/>
          <w:numId w:val="0"/>
        </w:numPr>
        <w:spacing w:before="0"/>
        <w:ind w:left="680"/>
        <w:rPr>
          <w:lang w:eastAsia="ar-SA"/>
        </w:rPr>
      </w:pPr>
      <w:r>
        <w:rPr>
          <w:lang w:eastAsia="ar-SA"/>
        </w:rPr>
        <w:t>{% endif %}</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Pr>
          <w:lang w:eastAsia="ar-SA"/>
        </w:rPr>
        <w:t xml:space="preserve">{{ </w:t>
      </w:r>
      <w:proofErr w:type="spellStart"/>
      <w:r w:rsidR="00225BA2">
        <w:rPr>
          <w:lang w:eastAsia="ar-SA"/>
        </w:rPr>
        <w:t>impor</w:t>
      </w:r>
      <w:proofErr w:type="gramEnd"/>
      <w:r w:rsidR="00225BA2">
        <w:rPr>
          <w:lang w:eastAsia="ar-SA"/>
        </w:rPr>
        <w:t>_site_search_size</w:t>
      </w:r>
      <w:proofErr w:type="spellEnd"/>
      <w:r w:rsidR="00225BA2">
        <w:rPr>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1A1A1B">
        <w:rPr>
          <w:highlight w:val="yellow"/>
          <w:lang w:eastAsia="ar-SA"/>
        </w:rPr>
        <w:t>No paid commercial desk study was required</w:t>
      </w:r>
      <w:r w:rsidRPr="00DB683B">
        <w:rPr>
          <w:lang w:eastAsia="ar-SA"/>
        </w:rPr>
        <w:t xml:space="preserve"> in this case due to the </w:t>
      </w:r>
      <w:r w:rsidRPr="001A1A1B">
        <w:rPr>
          <w:highlight w:val="yellow"/>
          <w:lang w:eastAsia="ar-SA"/>
        </w:rPr>
        <w:t>small scale of the development proposals</w:t>
      </w:r>
      <w:r w:rsidRPr="00DB683B">
        <w:rPr>
          <w:lang w:eastAsia="ar-SA"/>
        </w:rPr>
        <w:t xml:space="preserve">. Impacts on wildlife and conservation sites were considered based on information gleaned from the </w:t>
      </w:r>
      <w:r w:rsidRPr="001A1A1B">
        <w:rPr>
          <w:highlight w:val="yellow"/>
          <w:lang w:eastAsia="ar-SA"/>
        </w:rPr>
        <w:t>Extended Phase One Habitats Survey</w:t>
      </w:r>
      <w:r w:rsidRPr="00DB683B">
        <w:rPr>
          <w:lang w:eastAsia="ar-SA"/>
        </w:rPr>
        <w:t>.</w:t>
      </w:r>
    </w:p>
    <w:p w14:paraId="69CA7279" w14:textId="7EF5DF20"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225BA2">
        <w:t>{% if phase_1 %}</w:t>
      </w:r>
    </w:p>
    <w:p w14:paraId="114C1E81" w14:textId="365A915F" w:rsidR="00BC30ED" w:rsidRDefault="00BC30ED" w:rsidP="001A7664">
      <w:pPr>
        <w:pStyle w:val="SimplySub-heading"/>
        <w:spacing w:before="0" w:after="0"/>
        <w:rPr>
          <w:highlight w:val="yellow"/>
        </w:rPr>
      </w:pPr>
      <w:r w:rsidRPr="00C45342">
        <w:rPr>
          <w:highlight w:val="yellow"/>
        </w:rPr>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Pr>
          <w:lang w:eastAsia="ar-SA"/>
        </w:rPr>
        <w:t>{{ phase</w:t>
      </w:r>
      <w:proofErr w:type="gramEnd"/>
      <w:r w:rsidR="001A7664">
        <w:rPr>
          <w:lang w:eastAsia="ar-SA"/>
        </w:rPr>
        <w:t xml:space="preserve">_1_staff }} </w:t>
      </w:r>
      <w:r>
        <w:rPr>
          <w:lang w:eastAsia="ar-SA"/>
        </w:rPr>
        <w:t>on</w:t>
      </w:r>
      <w:r w:rsidR="001A7664">
        <w:rPr>
          <w:lang w:eastAsia="ar-SA"/>
        </w:rPr>
        <w:t xml:space="preserve"> {{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w:t>
      </w:r>
      <w:proofErr w:type="gramStart"/>
      <w:r>
        <w:rPr>
          <w:lang w:eastAsia="ar-SA"/>
        </w:rPr>
        <w:t>mapping</w:t>
      </w:r>
      <w:proofErr w:type="gramEnd"/>
      <w:r>
        <w:rPr>
          <w:lang w:eastAsia="ar-SA"/>
        </w:rPr>
        <w:t xml:space="preserve">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777777" w:rsidR="001A7664" w:rsidRPr="001A7664" w:rsidRDefault="001A7664" w:rsidP="001A7664">
      <w:pPr>
        <w:pStyle w:val="Generaltext"/>
        <w:numPr>
          <w:ilvl w:val="0"/>
          <w:numId w:val="0"/>
        </w:numPr>
        <w:spacing w:before="0"/>
        <w:ind w:left="680"/>
      </w:pPr>
      <w:r w:rsidRPr="001A7664">
        <w:t>{% endif %}</w:t>
      </w:r>
    </w:p>
    <w:p w14:paraId="74F47B19" w14:textId="77777777" w:rsidR="001A7664" w:rsidRDefault="001A7664" w:rsidP="001A7664">
      <w:pPr>
        <w:pStyle w:val="Generaltext"/>
        <w:numPr>
          <w:ilvl w:val="0"/>
          <w:numId w:val="0"/>
        </w:numPr>
        <w:ind w:left="680"/>
        <w:rPr>
          <w:lang w:eastAsia="ar-SA"/>
        </w:rPr>
      </w:pPr>
    </w:p>
    <w:p w14:paraId="13E6D7E4" w14:textId="17234E7B" w:rsidR="000673EE" w:rsidRPr="000673EE" w:rsidRDefault="000673EE" w:rsidP="000673EE">
      <w:pPr>
        <w:pStyle w:val="Generaltext"/>
        <w:numPr>
          <w:ilvl w:val="0"/>
          <w:numId w:val="0"/>
        </w:numPr>
        <w:spacing w:after="0"/>
        <w:ind w:left="680"/>
      </w:pPr>
      <w:bookmarkStart w:id="22" w:name="_Toc3370977"/>
      <w:bookmarkStart w:id="23" w:name="_Toc15474068"/>
      <w:proofErr w:type="gramStart"/>
      <w:r w:rsidRPr="000673EE">
        <w:t>{{ if</w:t>
      </w:r>
      <w:proofErr w:type="gramEnd"/>
      <w:r w:rsidRPr="000673EE">
        <w:t xml:space="preserve"> </w:t>
      </w:r>
      <w:proofErr w:type="spellStart"/>
      <w:r w:rsidRPr="000673EE">
        <w:t>alien_plants</w:t>
      </w:r>
      <w:proofErr w:type="spellEnd"/>
      <w:r w:rsidRPr="000673EE">
        <w:t xml:space="preserve"> }}</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Pr>
          <w:lang w:eastAsia="ar-SA"/>
        </w:rPr>
        <w:t xml:space="preserve">{{ </w:t>
      </w:r>
      <w:proofErr w:type="spellStart"/>
      <w:r w:rsidR="000673EE">
        <w:rPr>
          <w:lang w:eastAsia="ar-SA"/>
        </w:rPr>
        <w:t>alien</w:t>
      </w:r>
      <w:proofErr w:type="gramEnd"/>
      <w:r w:rsidR="000673EE">
        <w:rPr>
          <w:lang w:eastAsia="ar-SA"/>
        </w:rPr>
        <w:t>_plants</w:t>
      </w:r>
      <w:proofErr w:type="spellEnd"/>
      <w:r w:rsidR="000673EE">
        <w:rPr>
          <w:lang w:eastAsia="ar-SA"/>
        </w:rPr>
        <w:t xml:space="preserve"> }}</w:t>
      </w:r>
      <w:r>
        <w:rPr>
          <w:lang w:eastAsia="ar-SA"/>
        </w:rPr>
        <w:t>.</w:t>
      </w:r>
    </w:p>
    <w:p w14:paraId="524C2996" w14:textId="6C5E8073" w:rsidR="000673EE" w:rsidRDefault="000673EE" w:rsidP="000673EE">
      <w:pPr>
        <w:pStyle w:val="Generaltext"/>
        <w:numPr>
          <w:ilvl w:val="0"/>
          <w:numId w:val="0"/>
        </w:numPr>
        <w:spacing w:before="0"/>
        <w:ind w:left="680"/>
        <w:rPr>
          <w:lang w:eastAsia="ar-SA"/>
        </w:rPr>
      </w:pPr>
      <w:proofErr w:type="gramStart"/>
      <w:r>
        <w:rPr>
          <w:lang w:eastAsia="ar-SA"/>
        </w:rPr>
        <w:t>{{ endif</w:t>
      </w:r>
      <w:proofErr w:type="gramEnd"/>
      <w:r>
        <w:rPr>
          <w:lang w:eastAsia="ar-SA"/>
        </w:rPr>
        <w:t xml:space="preserve"> }}</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54481FBC" w:rsidR="008B4A07" w:rsidRPr="00B169B4" w:rsidRDefault="008B4A07" w:rsidP="00935B22">
      <w:pPr>
        <w:pStyle w:val="SimplyBulletlist"/>
      </w:pPr>
      <w:r w:rsidRPr="00B169B4">
        <w:t xml:space="preserve">An inspection of the exterior of the </w:t>
      </w:r>
      <w:proofErr w:type="gramStart"/>
      <w:r w:rsidR="00733ADA">
        <w:t>{{ building</w:t>
      </w:r>
      <w:proofErr w:type="gramEnd"/>
      <w:r w:rsidR="00733ADA">
        <w:t xml:space="preserve">(s) }} </w:t>
      </w:r>
      <w:r w:rsidRPr="00B169B4">
        <w:t>to look for obvious signs of bat activity (such as droppings on windowsills) and assessing the potential for entry/exit into the roof.</w:t>
      </w:r>
    </w:p>
    <w:p w14:paraId="1E55458B" w14:textId="496A3583" w:rsidR="008B4A07" w:rsidRPr="00B169B4" w:rsidRDefault="008B4A07" w:rsidP="00935B22">
      <w:pPr>
        <w:pStyle w:val="SimplyBulletlist"/>
      </w:pPr>
      <w:r w:rsidRPr="00B169B4">
        <w:t xml:space="preserve">An inspection of the </w:t>
      </w:r>
      <w:proofErr w:type="gramStart"/>
      <w:r w:rsidR="00733ADA">
        <w:t>{{ interior</w:t>
      </w:r>
      <w:proofErr w:type="gramEnd"/>
      <w:r w:rsidR="00733ADA">
        <w:t>(s) }}</w:t>
      </w:r>
      <w:r w:rsidRPr="00B169B4">
        <w:t xml:space="preserve"> of</w:t>
      </w:r>
      <w:r w:rsidR="00733ADA">
        <w:t xml:space="preserve"> {{ </w:t>
      </w:r>
      <w:proofErr w:type="spellStart"/>
      <w:r w:rsidR="00733ADA">
        <w:t>the_building</w:t>
      </w:r>
      <w:proofErr w:type="spellEnd"/>
      <w:r w:rsidR="00733ADA">
        <w:t xml:space="preserve"> }} / {{ </w:t>
      </w:r>
      <w:proofErr w:type="spellStart"/>
      <w:r w:rsidR="00733ADA">
        <w:t>all_buildings</w:t>
      </w:r>
      <w:proofErr w:type="spellEnd"/>
      <w:r w:rsidR="00733ADA">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t xml:space="preserve">{{ </w:t>
      </w:r>
      <w:proofErr w:type="spellStart"/>
      <w:r w:rsidR="00733ADA">
        <w:t>lighting</w:t>
      </w:r>
      <w:proofErr w:type="gramEnd"/>
      <w:r w:rsidR="00733ADA">
        <w:t>_equitement</w:t>
      </w:r>
      <w:proofErr w:type="spellEnd"/>
      <w:r w:rsidR="00733ADA">
        <w:t xml:space="preserve"> }}.</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40D89E6A"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Pr>
          <w:lang w:eastAsia="ar-SA"/>
        </w:rPr>
        <w:t>{{ survey</w:t>
      </w:r>
      <w:proofErr w:type="gramEnd"/>
      <w:r w:rsidR="00935B22">
        <w:rPr>
          <w:lang w:eastAsia="ar-SA"/>
        </w:rPr>
        <w:t>(s)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65454172" w:rsidR="00935B22" w:rsidRPr="00B169B4" w:rsidRDefault="00935B22" w:rsidP="00935B22">
      <w:pPr>
        <w:pStyle w:val="Generaltext"/>
        <w:numPr>
          <w:ilvl w:val="0"/>
          <w:numId w:val="0"/>
        </w:numPr>
        <w:spacing w:after="0"/>
        <w:ind w:left="680"/>
        <w:rPr>
          <w:rFonts w:cs="Corbel"/>
          <w:lang w:eastAsia="ar-SA"/>
        </w:rPr>
      </w:pPr>
      <w:r>
        <w:rPr>
          <w:rFonts w:cs="Corbel"/>
          <w:lang w:eastAsia="ar-SA"/>
        </w:rPr>
        <w:t xml:space="preserve">{% if </w:t>
      </w:r>
      <w:proofErr w:type="spellStart"/>
      <w:r>
        <w:rPr>
          <w:rFonts w:cs="Corbel"/>
          <w:lang w:eastAsia="ar-SA"/>
        </w:rPr>
        <w:t>barn_owls</w:t>
      </w:r>
      <w:proofErr w:type="spellEnd"/>
      <w:r>
        <w:rPr>
          <w:rFonts w:cs="Corbel"/>
          <w:lang w:eastAsia="ar-SA"/>
        </w:rPr>
        <w:t xml:space="preserve"> %} </w:t>
      </w:r>
    </w:p>
    <w:p w14:paraId="1785832E" w14:textId="77777777" w:rsidR="00C75195" w:rsidRPr="00C75195" w:rsidRDefault="00474EA1" w:rsidP="00935B22">
      <w:pPr>
        <w:pStyle w:val="SimplySub-heading"/>
        <w:spacing w:before="0"/>
        <w:rPr>
          <w:highlight w:val="yellow"/>
        </w:rPr>
      </w:pPr>
      <w:bookmarkStart w:id="26" w:name="_Toc15474070"/>
      <w:r>
        <w:rPr>
          <w:highlight w:val="yellow"/>
        </w:rPr>
        <w:t>Barn Owl Inspection Survey</w:t>
      </w:r>
      <w:bookmarkEnd w:id="26"/>
    </w:p>
    <w:p w14:paraId="78063FAB" w14:textId="77777777" w:rsidR="008B4A07" w:rsidRPr="00B169B4" w:rsidRDefault="008B4A07" w:rsidP="008D68A5">
      <w:pPr>
        <w:pStyle w:val="Generaltext"/>
        <w:rPr>
          <w:rFonts w:cs="Arial"/>
          <w:b/>
          <w:highlight w:val="yellow"/>
        </w:rPr>
      </w:pPr>
      <w:r w:rsidRPr="00B169B4">
        <w:rPr>
          <w:highlight w:val="yellow"/>
        </w:rPr>
        <w:t>The barn owl building survey was undertaken on the same day in accordance with the standard methods described in</w:t>
      </w:r>
      <w:r w:rsidR="00C75195">
        <w:rPr>
          <w:highlight w:val="yellow"/>
        </w:rPr>
        <w:t xml:space="preserve"> the</w:t>
      </w:r>
      <w:r w:rsidRPr="00B169B4">
        <w:rPr>
          <w:highlight w:val="yellow"/>
        </w:rPr>
        <w:t xml:space="preserve"> ‘Barn </w:t>
      </w:r>
      <w:r w:rsidR="00C75195">
        <w:rPr>
          <w:highlight w:val="yellow"/>
        </w:rPr>
        <w:t>Owl</w:t>
      </w:r>
      <w:r w:rsidRPr="00B169B4">
        <w:rPr>
          <w:highlight w:val="yellow"/>
        </w:rPr>
        <w:t xml:space="preserve"> </w:t>
      </w:r>
      <w:r w:rsidR="00C75195">
        <w:rPr>
          <w:highlight w:val="yellow"/>
        </w:rPr>
        <w:t xml:space="preserve">Conservation Handbook’ (Barn Owl Trust 2012). </w:t>
      </w:r>
      <w:r w:rsidRPr="00B169B4">
        <w:rPr>
          <w:rFonts w:cs="Arial"/>
          <w:highlight w:val="yellow"/>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B169B4">
        <w:rPr>
          <w:highlight w:val="yellow"/>
        </w:rPr>
        <w:t xml:space="preserve">internal inspection </w:t>
      </w:r>
      <w:r w:rsidRPr="004F15BE">
        <w:t>of</w:t>
      </w:r>
      <w:r w:rsidR="0043416A" w:rsidRPr="004F15BE">
        <w:t xml:space="preserve"> the</w:t>
      </w:r>
      <w:r w:rsidRPr="004F15BE">
        <w:t xml:space="preserve"> </w:t>
      </w:r>
      <w:r w:rsidRPr="001565F0">
        <w:t>building</w:t>
      </w:r>
      <w:r w:rsidRPr="001565F0">
        <w:rPr>
          <w:highlight w:val="yellow"/>
        </w:rPr>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B169B4">
        <w:rPr>
          <w:highlight w:val="yellow"/>
        </w:rPr>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7036B7">
        <w:rPr>
          <w:highlight w:val="yellow"/>
        </w:rPr>
        <w:t>ladders were used to inspect potential areas at height.</w:t>
      </w:r>
    </w:p>
    <w:p w14:paraId="0C0691AF" w14:textId="1A09D1FF" w:rsidR="00935B22" w:rsidRPr="00935B22" w:rsidRDefault="00935B22" w:rsidP="00935B22">
      <w:pPr>
        <w:pStyle w:val="Generaltext"/>
        <w:numPr>
          <w:ilvl w:val="0"/>
          <w:numId w:val="0"/>
        </w:numPr>
        <w:spacing w:before="0"/>
        <w:ind w:left="680"/>
      </w:pPr>
      <w:r w:rsidRPr="00935B22">
        <w:t>{% endif %}</w:t>
      </w:r>
    </w:p>
    <w:p w14:paraId="649C9AC0" w14:textId="067F1F91"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t xml:space="preserve">{% if </w:t>
      </w:r>
      <w:proofErr w:type="spellStart"/>
      <w:r>
        <w:t>bat_activity</w:t>
      </w:r>
      <w:proofErr w:type="spellEnd"/>
      <w:r>
        <w:t xml:space="preserve"> %}</w:t>
      </w:r>
    </w:p>
    <w:p w14:paraId="06D70458" w14:textId="5E0AEFC1" w:rsidR="004022F0" w:rsidRPr="001223CB" w:rsidRDefault="004022F0" w:rsidP="00935B22">
      <w:pPr>
        <w:pStyle w:val="SimplySub-heading"/>
        <w:spacing w:before="0"/>
      </w:pPr>
      <w:r w:rsidRPr="00C45342">
        <w:rPr>
          <w:highlight w:val="yellow"/>
        </w:rPr>
        <w:t>Bat Activity</w:t>
      </w:r>
      <w:r w:rsidRPr="001223CB">
        <w:t xml:space="preserve"> Survey</w:t>
      </w:r>
      <w:r w:rsidRPr="004022F0">
        <w:rPr>
          <w:highlight w:val="yellow"/>
        </w:rPr>
        <w:t>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022F0">
        <w:rPr>
          <w:highlight w:val="yellow"/>
        </w:rPr>
        <w:t>One</w:t>
      </w:r>
      <w:r w:rsidRPr="001223CB">
        <w:t xml:space="preserve"> night-time visit was undertaken of the entire site to determine if bats were emerging from the building</w:t>
      </w:r>
      <w:r w:rsidRPr="001565F0">
        <w:rPr>
          <w:highlight w:val="yellow"/>
        </w:rPr>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022F0">
        <w:rPr>
          <w:highlight w:val="yellow"/>
        </w:rPr>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022F0">
        <w:rPr>
          <w:highlight w:val="yellow"/>
        </w:rPr>
        <w:t>a surveyor was</w:t>
      </w:r>
      <w:r w:rsidRPr="001223CB">
        <w:t xml:space="preserve"> positioned to provide th</w:t>
      </w:r>
      <w:r>
        <w:t>e best coverage of the building</w:t>
      </w:r>
      <w:r w:rsidR="001565F0" w:rsidRPr="001565F0">
        <w:rPr>
          <w:highlight w:val="yellow"/>
        </w:rPr>
        <w:t>s</w:t>
      </w:r>
      <w:r w:rsidRPr="001223CB">
        <w:t xml:space="preserve"> based upon the potential roost location</w:t>
      </w:r>
      <w:r>
        <w:t>s</w:t>
      </w:r>
      <w:r w:rsidRPr="001223CB">
        <w:t xml:space="preserve">. The </w:t>
      </w:r>
      <w:r w:rsidRPr="004022F0">
        <w:rPr>
          <w:highlight w:val="yellow"/>
        </w:rPr>
        <w:t>surveyor</w:t>
      </w:r>
      <w:r w:rsidRPr="001223CB">
        <w:t xml:space="preserve"> would be expected to hear </w:t>
      </w:r>
      <w:proofErr w:type="gramStart"/>
      <w:r w:rsidRPr="001223CB">
        <w:t>and also</w:t>
      </w:r>
      <w:proofErr w:type="gramEnd"/>
      <w:r w:rsidRPr="001223CB">
        <w:t xml:space="preserve"> see any bats emerging from the building</w:t>
      </w:r>
      <w:r w:rsidRPr="001565F0">
        <w:rPr>
          <w:highlight w:val="yellow"/>
        </w:rPr>
        <w:t>s</w:t>
      </w:r>
      <w:r w:rsidRPr="001223CB">
        <w:t>. Activity was detected using Wildlife Acoustics EM Touch full spectrum bat detectors.</w:t>
      </w:r>
    </w:p>
    <w:p w14:paraId="7ECBF12F" w14:textId="1CF937E6" w:rsidR="00935B22" w:rsidRDefault="00935B22" w:rsidP="00935B22">
      <w:pPr>
        <w:pStyle w:val="Generaltext"/>
        <w:numPr>
          <w:ilvl w:val="0"/>
          <w:numId w:val="0"/>
        </w:numPr>
        <w:spacing w:before="0"/>
        <w:ind w:left="680"/>
      </w:pPr>
      <w:r>
        <w:t>{% endif %}</w:t>
      </w:r>
    </w:p>
    <w:p w14:paraId="1FE2340B" w14:textId="5221D29C" w:rsidR="007D4134" w:rsidRPr="001223CB" w:rsidRDefault="007D4134" w:rsidP="007D4134">
      <w:pPr>
        <w:pStyle w:val="Generaltext"/>
        <w:numPr>
          <w:ilvl w:val="0"/>
          <w:numId w:val="0"/>
        </w:numPr>
        <w:spacing w:before="0" w:after="0"/>
        <w:ind w:left="680"/>
      </w:pPr>
      <w:r>
        <w:t xml:space="preserve">{% if </w:t>
      </w:r>
      <w:proofErr w:type="spellStart"/>
      <w:r>
        <w:t>tree_survey</w:t>
      </w:r>
      <w:proofErr w:type="spellEnd"/>
      <w:r>
        <w:t xml:space="preserve"> %}</w:t>
      </w:r>
    </w:p>
    <w:p w14:paraId="772A39AC" w14:textId="77777777" w:rsidR="008B4A07" w:rsidRPr="00C45342" w:rsidRDefault="008B4A07" w:rsidP="007D4134">
      <w:pPr>
        <w:pStyle w:val="SimplySub-heading"/>
        <w:spacing w:before="0"/>
        <w:rPr>
          <w:highlight w:val="yellow"/>
          <w:lang w:eastAsia="ar-SA"/>
        </w:rPr>
      </w:pPr>
      <w:bookmarkStart w:id="36" w:name="_Toc15474072"/>
      <w:r w:rsidRPr="00C45342">
        <w:rPr>
          <w:highlight w:val="yellow"/>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3416A">
        <w:rPr>
          <w:highlight w:val="yellow"/>
        </w:rPr>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3416A">
        <w:rPr>
          <w:highlight w:val="yellow"/>
        </w:rPr>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0CD63F61" w:rsidR="007D4134" w:rsidRPr="00B169B4" w:rsidRDefault="007D4134" w:rsidP="007D4134">
      <w:pPr>
        <w:pStyle w:val="Generaltext"/>
        <w:numPr>
          <w:ilvl w:val="0"/>
          <w:numId w:val="0"/>
        </w:numPr>
        <w:spacing w:before="0"/>
        <w:ind w:left="680"/>
      </w:pPr>
      <w: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Pr>
          <w:lang w:eastAsia="ar-SA"/>
        </w:rPr>
        <w:t xml:space="preserve">{% if </w:t>
      </w:r>
      <w:proofErr w:type="spellStart"/>
      <w:r>
        <w:rPr>
          <w:lang w:eastAsia="ar-SA"/>
        </w:rPr>
        <w:t>jason</w:t>
      </w:r>
      <w:proofErr w:type="spellEnd"/>
      <w:r>
        <w:rPr>
          <w:lang w:eastAsia="ar-SA"/>
        </w:rPr>
        <w:t xml:space="preserve"> %}</w:t>
      </w:r>
    </w:p>
    <w:p w14:paraId="365D6116" w14:textId="1D0A3855" w:rsidR="00DA72AB" w:rsidRDefault="00DA72AB" w:rsidP="00A35542">
      <w:pPr>
        <w:pStyle w:val="Generaltext"/>
        <w:spacing w:before="0" w:after="0"/>
        <w:rPr>
          <w:lang w:eastAsia="ar-SA"/>
        </w:rPr>
      </w:pPr>
      <w:r w:rsidRPr="00DA72AB">
        <w:rPr>
          <w:highlight w:val="yellow"/>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w:t>
      </w:r>
      <w:proofErr w:type="gramStart"/>
      <w:r>
        <w:rPr>
          <w:lang w:eastAsia="ar-SA"/>
        </w:rPr>
        <w:t>crayfish</w:t>
      </w:r>
      <w:proofErr w:type="gramEnd"/>
      <w:r>
        <w:rPr>
          <w:lang w:eastAsia="ar-SA"/>
        </w:rPr>
        <w:t xml:space="preserve"> and great crested newts.</w:t>
      </w:r>
    </w:p>
    <w:p w14:paraId="2C1FE6B4" w14:textId="387DA0B1" w:rsidR="00A35542" w:rsidRDefault="00A35542" w:rsidP="00A35542">
      <w:pPr>
        <w:pStyle w:val="Generaltext"/>
        <w:numPr>
          <w:ilvl w:val="0"/>
          <w:numId w:val="0"/>
        </w:numPr>
        <w:spacing w:before="0"/>
        <w:ind w:left="680"/>
        <w:rPr>
          <w:lang w:eastAsia="ar-SA"/>
        </w:rPr>
      </w:pPr>
      <w:r>
        <w:rPr>
          <w:lang w:eastAsia="ar-SA"/>
        </w:rPr>
        <w:t>{% end if %}</w:t>
      </w:r>
    </w:p>
    <w:p w14:paraId="468A6BE9" w14:textId="4604389C" w:rsidR="00A35542" w:rsidRDefault="00A35542" w:rsidP="00A35542">
      <w:pPr>
        <w:pStyle w:val="Generaltext"/>
        <w:numPr>
          <w:ilvl w:val="0"/>
          <w:numId w:val="0"/>
        </w:numPr>
        <w:spacing w:before="0" w:after="0"/>
        <w:ind w:left="680"/>
        <w:rPr>
          <w:lang w:eastAsia="ar-SA"/>
        </w:rPr>
      </w:pPr>
      <w:r>
        <w:rPr>
          <w:lang w:eastAsia="ar-SA"/>
        </w:rPr>
        <w:t xml:space="preserve">{% if </w:t>
      </w:r>
      <w:proofErr w:type="spellStart"/>
      <w:r>
        <w:rPr>
          <w:lang w:eastAsia="ar-SA"/>
        </w:rPr>
        <w:t>kevin</w:t>
      </w:r>
      <w:proofErr w:type="spellEnd"/>
      <w:r>
        <w:rPr>
          <w:lang w:eastAsia="ar-SA"/>
        </w:rPr>
        <w:t xml:space="preserve"> %}</w:t>
      </w:r>
    </w:p>
    <w:p w14:paraId="37625F63" w14:textId="06332E3E" w:rsidR="00DA72AB" w:rsidRDefault="00DA72AB" w:rsidP="00A35542">
      <w:pPr>
        <w:pStyle w:val="Generaltext"/>
        <w:spacing w:before="0" w:after="0"/>
        <w:rPr>
          <w:lang w:eastAsia="ar-SA"/>
        </w:rPr>
      </w:pPr>
      <w:r w:rsidRPr="00DA72AB">
        <w:rPr>
          <w:highlight w:val="yellow"/>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Pr>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Pr>
          <w:lang w:eastAsia="ar-SA"/>
        </w:rPr>
        <w:lastRenderedPageBreak/>
        <w:t xml:space="preserve">{% if </w:t>
      </w:r>
      <w:proofErr w:type="spellStart"/>
      <w:r>
        <w:rPr>
          <w:lang w:eastAsia="ar-SA"/>
        </w:rPr>
        <w:t>samantha</w:t>
      </w:r>
      <w:proofErr w:type="spellEnd"/>
      <w:r>
        <w:rPr>
          <w:lang w:eastAsia="ar-SA"/>
        </w:rPr>
        <w:t xml:space="preserve"> %}</w:t>
      </w:r>
    </w:p>
    <w:p w14:paraId="53F21D00" w14:textId="457B4044" w:rsidR="00DA72AB" w:rsidRDefault="00DA72AB" w:rsidP="00A35542">
      <w:pPr>
        <w:pStyle w:val="Generaltext"/>
        <w:spacing w:before="0" w:after="0"/>
        <w:rPr>
          <w:lang w:eastAsia="ar-SA"/>
        </w:rPr>
      </w:pPr>
      <w:r w:rsidRPr="00DA72AB">
        <w:rPr>
          <w:highlight w:val="yellow"/>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Pr>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Pr>
          <w:lang w:eastAsia="ar-SA"/>
        </w:rPr>
        <w:t xml:space="preserve">{% if </w:t>
      </w:r>
      <w:proofErr w:type="spellStart"/>
      <w:r>
        <w:rPr>
          <w:lang w:eastAsia="ar-SA"/>
        </w:rPr>
        <w:t>chris</w:t>
      </w:r>
      <w:proofErr w:type="spellEnd"/>
      <w:r>
        <w:rPr>
          <w:lang w:eastAsia="ar-SA"/>
        </w:rPr>
        <w:t xml:space="preserve"> %}</w:t>
      </w:r>
    </w:p>
    <w:p w14:paraId="0A4F6025" w14:textId="58620766" w:rsidR="00DA72AB" w:rsidRDefault="00DA72AB" w:rsidP="00A35542">
      <w:pPr>
        <w:pStyle w:val="Generaltext"/>
        <w:spacing w:before="0" w:after="0"/>
        <w:rPr>
          <w:lang w:eastAsia="ar-SA"/>
        </w:rPr>
      </w:pPr>
      <w:r w:rsidRPr="00DA72AB">
        <w:rPr>
          <w:highlight w:val="yellow"/>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Pr>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Pr>
          <w:lang w:eastAsia="ar-SA"/>
        </w:rPr>
        <w:t xml:space="preserve">{% if </w:t>
      </w:r>
      <w:proofErr w:type="spellStart"/>
      <w:r>
        <w:rPr>
          <w:lang w:eastAsia="ar-SA"/>
        </w:rPr>
        <w:t>phil</w:t>
      </w:r>
      <w:proofErr w:type="spellEnd"/>
      <w:r>
        <w:rPr>
          <w:lang w:eastAsia="ar-SA"/>
        </w:rPr>
        <w:t xml:space="preserve"> %}</w:t>
      </w:r>
    </w:p>
    <w:p w14:paraId="2228286F" w14:textId="39C85231" w:rsidR="00DA72AB" w:rsidRDefault="00DA72AB" w:rsidP="00A35542">
      <w:pPr>
        <w:pStyle w:val="Generaltext"/>
        <w:spacing w:before="0" w:after="0"/>
        <w:rPr>
          <w:lang w:eastAsia="ar-SA"/>
        </w:rPr>
      </w:pPr>
      <w:r w:rsidRPr="00DA72AB">
        <w:rPr>
          <w:highlight w:val="yellow"/>
          <w:lang w:eastAsia="ar-SA"/>
        </w:rPr>
        <w:t>Philip Wright MSc</w:t>
      </w:r>
      <w:r>
        <w:rPr>
          <w:lang w:eastAsia="ar-SA"/>
        </w:rPr>
        <w:t xml:space="preserve">.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w:t>
      </w:r>
      <w:proofErr w:type="gramStart"/>
      <w:r>
        <w:rPr>
          <w:lang w:eastAsia="ar-SA"/>
        </w:rPr>
        <w:t>Manchester</w:t>
      </w:r>
      <w:proofErr w:type="gramEnd"/>
      <w:r>
        <w:rPr>
          <w:lang w:eastAsia="ar-SA"/>
        </w:rPr>
        <w:t xml:space="preserve"> and North Merseyside.</w:t>
      </w:r>
    </w:p>
    <w:p w14:paraId="5505FE09" w14:textId="0BF2C849" w:rsidR="00A35542" w:rsidRDefault="00A35542" w:rsidP="00A35542">
      <w:pPr>
        <w:pStyle w:val="Generaltext"/>
        <w:numPr>
          <w:ilvl w:val="0"/>
          <w:numId w:val="0"/>
        </w:numPr>
        <w:spacing w:before="0"/>
        <w:ind w:left="680"/>
        <w:rPr>
          <w:lang w:eastAsia="ar-SA"/>
        </w:rPr>
      </w:pPr>
      <w:r>
        <w:rPr>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Pr>
          <w:lang w:eastAsia="ar-SA"/>
        </w:rPr>
        <w:t xml:space="preserve">{% if </w:t>
      </w:r>
      <w:proofErr w:type="spellStart"/>
      <w:r>
        <w:rPr>
          <w:lang w:eastAsia="ar-SA"/>
        </w:rPr>
        <w:t>richard</w:t>
      </w:r>
      <w:proofErr w:type="spellEnd"/>
      <w:r>
        <w:rPr>
          <w:lang w:eastAsia="ar-SA"/>
        </w:rPr>
        <w:t xml:space="preserve"> %}</w:t>
      </w:r>
    </w:p>
    <w:p w14:paraId="79A3FE9E" w14:textId="6214F4B1" w:rsidR="00DA72AB" w:rsidRDefault="00DA72AB" w:rsidP="00A35542">
      <w:pPr>
        <w:pStyle w:val="Generaltext"/>
        <w:spacing w:before="0" w:after="0"/>
        <w:rPr>
          <w:lang w:eastAsia="ar-SA"/>
        </w:rPr>
      </w:pPr>
      <w:r w:rsidRPr="00DA72AB">
        <w:rPr>
          <w:highlight w:val="yellow"/>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Pr>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Pr>
          <w:lang w:eastAsia="ar-SA"/>
        </w:rPr>
        <w:t xml:space="preserve">{% if </w:t>
      </w:r>
      <w:proofErr w:type="spellStart"/>
      <w:r w:rsidR="007269BF">
        <w:rPr>
          <w:lang w:eastAsia="ar-SA"/>
        </w:rPr>
        <w:t>stewart</w:t>
      </w:r>
      <w:proofErr w:type="spellEnd"/>
      <w:r w:rsidR="007269BF">
        <w:rPr>
          <w:lang w:eastAsia="ar-SA"/>
        </w:rPr>
        <w:t xml:space="preserve"> %}</w:t>
      </w:r>
    </w:p>
    <w:p w14:paraId="236BDA80" w14:textId="523D5CE3" w:rsidR="00E873EC" w:rsidRDefault="00DA72AB" w:rsidP="007269BF">
      <w:pPr>
        <w:pStyle w:val="Generaltext"/>
        <w:spacing w:before="0" w:after="0"/>
        <w:rPr>
          <w:lang w:eastAsia="ar-SA"/>
        </w:rPr>
      </w:pPr>
      <w:r w:rsidRPr="00DA72AB">
        <w:rPr>
          <w:highlight w:val="yellow"/>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w:t>
      </w:r>
      <w:proofErr w:type="gramStart"/>
      <w:r>
        <w:rPr>
          <w:lang w:eastAsia="ar-SA"/>
        </w:rPr>
        <w:t>Manchester</w:t>
      </w:r>
      <w:proofErr w:type="gramEnd"/>
      <w:r>
        <w:rPr>
          <w:lang w:eastAsia="ar-SA"/>
        </w:rPr>
        <w:t xml:space="preserve"> and North Merseyside.</w:t>
      </w:r>
    </w:p>
    <w:p w14:paraId="17214416" w14:textId="463F4231" w:rsidR="007269BF" w:rsidRPr="00B169B4" w:rsidRDefault="007269BF" w:rsidP="007269BF">
      <w:pPr>
        <w:pStyle w:val="Generaltext"/>
        <w:numPr>
          <w:ilvl w:val="0"/>
          <w:numId w:val="0"/>
        </w:numPr>
        <w:spacing w:before="0"/>
        <w:ind w:left="680"/>
        <w:rPr>
          <w:lang w:eastAsia="ar-SA"/>
        </w:rPr>
      </w:pPr>
      <w:r>
        <w:rPr>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xml:space="preserve">. The timing of the building inspection to search for signs of bats posed no constraints as building inspections can be undertaken at any time of year. An assessment of the building’s potential to support bats can therefore be made according to evidence found, building condition, </w:t>
      </w:r>
      <w:proofErr w:type="gramStart"/>
      <w:r w:rsidRPr="00B169B4">
        <w:t>location</w:t>
      </w:r>
      <w:proofErr w:type="gramEnd"/>
      <w:r w:rsidRPr="00B169B4">
        <w:t xml:space="preserve">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t>{% if constraints %}</w:t>
      </w:r>
    </w:p>
    <w:p w14:paraId="5E280BAF" w14:textId="215F0277" w:rsidR="007269BF" w:rsidRDefault="007269BF" w:rsidP="007269BF">
      <w:pPr>
        <w:pStyle w:val="Generaltext"/>
        <w:numPr>
          <w:ilvl w:val="0"/>
          <w:numId w:val="0"/>
        </w:numPr>
        <w:spacing w:before="0" w:after="0"/>
        <w:ind w:left="680"/>
      </w:pPr>
      <w:proofErr w:type="gramStart"/>
      <w:r>
        <w:t xml:space="preserve">{{ </w:t>
      </w:r>
      <w:proofErr w:type="spellStart"/>
      <w:r>
        <w:t>list</w:t>
      </w:r>
      <w:proofErr w:type="gramEnd"/>
      <w:r>
        <w:t>_contraints</w:t>
      </w:r>
      <w:proofErr w:type="spellEnd"/>
      <w:r>
        <w:t xml:space="preserve"> }}</w:t>
      </w:r>
    </w:p>
    <w:p w14:paraId="54EE6672" w14:textId="631A44EC" w:rsidR="007269BF" w:rsidRPr="00B169B4" w:rsidRDefault="007269BF" w:rsidP="007269BF">
      <w:pPr>
        <w:pStyle w:val="Generaltext"/>
        <w:numPr>
          <w:ilvl w:val="0"/>
          <w:numId w:val="0"/>
        </w:numPr>
        <w:spacing w:before="0"/>
        <w:ind w:left="680"/>
      </w:pPr>
      <w:r>
        <w:t>{% endif %}</w:t>
      </w:r>
    </w:p>
    <w:p w14:paraId="121F0014" w14:textId="25862120" w:rsidR="007314C9" w:rsidRDefault="007314C9" w:rsidP="007314C9">
      <w:pPr>
        <w:pStyle w:val="Generaltext"/>
        <w:numPr>
          <w:ilvl w:val="0"/>
          <w:numId w:val="0"/>
        </w:numPr>
        <w:spacing w:after="0"/>
        <w:ind w:left="680"/>
      </w:pPr>
      <w:r>
        <w:t xml:space="preserve">{% if </w:t>
      </w:r>
      <w:proofErr w:type="spellStart"/>
      <w:r>
        <w:t>nighttime_survey</w:t>
      </w:r>
      <w:proofErr w:type="spellEnd"/>
      <w:r>
        <w:t xml:space="preserve"> %}</w:t>
      </w:r>
    </w:p>
    <w:p w14:paraId="0CAA59D6" w14:textId="093A06AE" w:rsidR="000B48E0" w:rsidRDefault="000B48E0" w:rsidP="007314C9">
      <w:pPr>
        <w:pStyle w:val="Generaltext"/>
        <w:spacing w:before="0" w:after="0"/>
      </w:pPr>
      <w:r w:rsidRPr="00B169B4">
        <w:t xml:space="preserve">The </w:t>
      </w:r>
      <w:r w:rsidRPr="001A1A1B">
        <w:rPr>
          <w:highlight w:val="yellow"/>
        </w:rPr>
        <w:t>night-time activity</w:t>
      </w:r>
      <w:r w:rsidRPr="00B169B4">
        <w:t xml:space="preserve"> survey</w:t>
      </w:r>
      <w:r w:rsidRPr="00B169B4">
        <w:rPr>
          <w:highlight w:val="yellow"/>
        </w:rPr>
        <w:t>s</w:t>
      </w:r>
      <w:r w:rsidRPr="00B169B4">
        <w:t xml:space="preserve"> of the property </w:t>
      </w:r>
      <w:r w:rsidRPr="00B169B4">
        <w:rPr>
          <w:highlight w:val="yellow"/>
        </w:rPr>
        <w:t xml:space="preserve">was/were carried on/between the </w:t>
      </w:r>
      <w:proofErr w:type="gramStart"/>
      <w:r w:rsidRPr="00B169B4">
        <w:rPr>
          <w:highlight w:val="yellow"/>
        </w:rPr>
        <w:t>21</w:t>
      </w:r>
      <w:r w:rsidRPr="00B169B4">
        <w:rPr>
          <w:highlight w:val="yellow"/>
          <w:vertAlign w:val="superscript"/>
        </w:rPr>
        <w:t>st</w:t>
      </w:r>
      <w:proofErr w:type="gramEnd"/>
      <w:r w:rsidRPr="00B169B4">
        <w:rPr>
          <w:highlight w:val="yellow"/>
        </w:rPr>
        <w:t xml:space="preserve"> August and 11</w:t>
      </w:r>
      <w:r w:rsidRPr="00B169B4">
        <w:rPr>
          <w:highlight w:val="yellow"/>
          <w:vertAlign w:val="superscript"/>
        </w:rPr>
        <w:t>th</w:t>
      </w:r>
      <w:r w:rsidRPr="00B169B4">
        <w:rPr>
          <w:highlight w:val="yellow"/>
        </w:rPr>
        <w:t xml:space="preserve"> September 2018</w:t>
      </w:r>
      <w:r w:rsidRPr="00B169B4">
        <w:t xml:space="preserve">. These surveys were commenced during the ideal survey period for bats </w:t>
      </w:r>
      <w:r w:rsidRPr="00B169B4">
        <w:rPr>
          <w:highlight w:val="yellow"/>
        </w:rPr>
        <w:t>and barn owls</w:t>
      </w:r>
      <w:r w:rsidRPr="00B169B4">
        <w:t xml:space="preserve"> and the weather conditions were considered satisfactory to observe and record any activity of these species at the site (</w:t>
      </w:r>
      <w:r w:rsidRPr="002959C7">
        <w:rPr>
          <w:highlight w:val="yellow"/>
        </w:rPr>
        <w:t>see</w:t>
      </w:r>
      <w:r w:rsidR="002959C7" w:rsidRPr="002959C7">
        <w:rPr>
          <w:highlight w:val="yellow"/>
        </w:rPr>
        <w:t xml:space="preserve"> </w:t>
      </w:r>
      <w:r w:rsidR="002959C7" w:rsidRPr="002959C7">
        <w:rPr>
          <w:highlight w:val="yellow"/>
        </w:rPr>
        <w:fldChar w:fldCharType="begin"/>
      </w:r>
      <w:r w:rsidR="002959C7" w:rsidRPr="002959C7">
        <w:rPr>
          <w:highlight w:val="yellow"/>
        </w:rPr>
        <w:instrText xml:space="preserve"> REF _Ref9600981 \h </w:instrText>
      </w:r>
      <w:r w:rsidR="002959C7">
        <w:rPr>
          <w:highlight w:val="yellow"/>
        </w:rPr>
        <w:instrText xml:space="preserve"> \* MERGEFORMAT </w:instrText>
      </w:r>
      <w:r w:rsidR="002959C7" w:rsidRPr="002959C7">
        <w:rPr>
          <w:highlight w:val="yellow"/>
        </w:rPr>
      </w:r>
      <w:r w:rsidR="002959C7" w:rsidRPr="002959C7">
        <w:rPr>
          <w:highlight w:val="yellow"/>
        </w:rPr>
        <w:fldChar w:fldCharType="separate"/>
      </w:r>
      <w:r w:rsidR="009E299D" w:rsidRPr="009E299D">
        <w:rPr>
          <w:highlight w:val="yellow"/>
        </w:rPr>
        <w:t xml:space="preserve">Table </w:t>
      </w:r>
      <w:r w:rsidR="009E299D" w:rsidRPr="009E299D">
        <w:rPr>
          <w:noProof/>
          <w:highlight w:val="yellow"/>
        </w:rPr>
        <w:t>1</w:t>
      </w:r>
      <w:r w:rsidR="002959C7" w:rsidRPr="002959C7">
        <w:rPr>
          <w:highlight w:val="yellow"/>
        </w:rPr>
        <w:fldChar w:fldCharType="end"/>
      </w:r>
      <w:r w:rsidRPr="00B169B4">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t>{% endif %}</w:t>
      </w:r>
    </w:p>
    <w:p w14:paraId="55C803DF" w14:textId="1EFC6028" w:rsidR="007314C9" w:rsidRDefault="007314C9" w:rsidP="007314C9">
      <w:pPr>
        <w:pStyle w:val="Generaltext"/>
        <w:numPr>
          <w:ilvl w:val="0"/>
          <w:numId w:val="0"/>
        </w:numPr>
        <w:spacing w:before="0" w:after="0"/>
        <w:ind w:left="680"/>
      </w:pPr>
      <w:r>
        <w:t>{% if phase_1 %}</w:t>
      </w:r>
    </w:p>
    <w:p w14:paraId="7E45108C" w14:textId="707C435E" w:rsidR="001A1A1B" w:rsidRDefault="001A1A1B" w:rsidP="007314C9">
      <w:pPr>
        <w:pStyle w:val="Generaltext"/>
        <w:spacing w:before="0" w:after="0"/>
      </w:pPr>
      <w:r w:rsidRPr="00DB683B">
        <w:t xml:space="preserve">The </w:t>
      </w:r>
      <w:r w:rsidRPr="001A1A1B">
        <w:rPr>
          <w:highlight w:val="yellow"/>
        </w:rPr>
        <w:t>Phase 1 survey</w:t>
      </w:r>
      <w:r w:rsidRPr="00DB683B">
        <w:t xml:space="preserve"> was undertaken on </w:t>
      </w:r>
      <w:r w:rsidRPr="001A1A1B">
        <w:rPr>
          <w:highlight w:val="yellow"/>
        </w:rPr>
        <w:t>1</w:t>
      </w:r>
      <w:r w:rsidRPr="001A1A1B">
        <w:rPr>
          <w:highlight w:val="yellow"/>
          <w:vertAlign w:val="superscript"/>
        </w:rPr>
        <w:t>st</w:t>
      </w:r>
      <w:r w:rsidRPr="001A1A1B">
        <w:rPr>
          <w:highlight w:val="yellow"/>
        </w:rPr>
        <w:t xml:space="preserve"> March 2019</w:t>
      </w:r>
      <w:r w:rsidRPr="00DB683B">
        <w:t xml:space="preserve">. </w:t>
      </w:r>
      <w:r w:rsidRPr="001A1A1B">
        <w:rPr>
          <w:highlight w:val="yellow"/>
        </w:rPr>
        <w:t>Whilst this is not the most optimal time to record flora</w:t>
      </w:r>
      <w:r w:rsidRPr="00DB683B">
        <w:t>,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t>{% endif %}</w:t>
      </w:r>
    </w:p>
    <w:p w14:paraId="44F5906F" w14:textId="52AC32F2" w:rsidR="007314C9" w:rsidRPr="007314C9" w:rsidRDefault="007314C9" w:rsidP="007314C9">
      <w:pPr>
        <w:pStyle w:val="Generaltext"/>
        <w:numPr>
          <w:ilvl w:val="0"/>
          <w:numId w:val="0"/>
        </w:numPr>
        <w:spacing w:after="0"/>
        <w:ind w:left="680"/>
      </w:pPr>
      <w:r>
        <w:t xml:space="preserve">{% if </w:t>
      </w:r>
      <w:proofErr w:type="spellStart"/>
      <w:r>
        <w:t>barn_owls</w:t>
      </w:r>
      <w:proofErr w:type="spellEnd"/>
      <w:r>
        <w:t xml:space="preserve"> %}</w:t>
      </w:r>
    </w:p>
    <w:p w14:paraId="3A98D8B3" w14:textId="2EAB041B" w:rsidR="003E3EDD" w:rsidRDefault="003E3EDD" w:rsidP="007314C9">
      <w:pPr>
        <w:pStyle w:val="Generaltext"/>
        <w:spacing w:before="0" w:after="0"/>
      </w:pPr>
      <w:r w:rsidRPr="003E3EDD">
        <w:rPr>
          <w:color w:val="FF0000"/>
          <w:highlight w:val="yellow"/>
        </w:rPr>
        <w:t>FOR BARN OWL SURVEYS (remove this heading):</w:t>
      </w:r>
      <w:r w:rsidRPr="003E3EDD">
        <w:rPr>
          <w:color w:val="FF0000"/>
        </w:rPr>
        <w:t xml:space="preserve"> </w:t>
      </w:r>
      <w:r w:rsidRPr="003E3EDD">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7314C9">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314C9">
              <w:rPr>
                <w:lang w:eastAsia="en-GB"/>
              </w:rPr>
              <w:t xml:space="preserve">{%tr for date in </w:t>
            </w:r>
            <w:proofErr w:type="spellStart"/>
            <w:r w:rsidR="009B1F67">
              <w:rPr>
                <w:lang w:eastAsia="en-GB"/>
              </w:rPr>
              <w:t>weather</w:t>
            </w:r>
            <w:r w:rsidRPr="007314C9">
              <w:rPr>
                <w:lang w:eastAsia="en-GB"/>
              </w:rPr>
              <w:t>_table</w:t>
            </w:r>
            <w:proofErr w:type="spellEnd"/>
            <w:r w:rsidRPr="007314C9">
              <w:rPr>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314C9" w:rsidRDefault="00C67FB1" w:rsidP="007036B7">
            <w:pPr>
              <w:jc w:val="center"/>
              <w:rPr>
                <w:lang w:eastAsia="en-GB"/>
              </w:rPr>
            </w:pPr>
            <w:proofErr w:type="spellStart"/>
            <w:proofErr w:type="gramStart"/>
            <w:r>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314C9" w:rsidRDefault="00C67FB1" w:rsidP="007036B7">
            <w:pPr>
              <w:jc w:val="center"/>
              <w:rPr>
                <w:lang w:eastAsia="en-GB"/>
              </w:rPr>
            </w:pPr>
            <w:proofErr w:type="spellStart"/>
            <w:proofErr w:type="gramStart"/>
            <w:r>
              <w:rPr>
                <w:lang w:eastAsia="en-GB"/>
              </w:rPr>
              <w:t>date.temp</w:t>
            </w:r>
            <w:proofErr w:type="spellEnd"/>
            <w:proofErr w:type="gramEnd"/>
            <w:r w:rsidR="003E3EDD" w:rsidRPr="007314C9">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314C9" w:rsidRDefault="00C67FB1" w:rsidP="007036B7">
            <w:pPr>
              <w:jc w:val="center"/>
              <w:rPr>
                <w:lang w:eastAsia="en-GB"/>
              </w:rPr>
            </w:pPr>
            <w:proofErr w:type="spellStart"/>
            <w:proofErr w:type="gramStart"/>
            <w:r>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314C9" w:rsidRDefault="00C67FB1" w:rsidP="007036B7">
            <w:pPr>
              <w:jc w:val="center"/>
              <w:rPr>
                <w:lang w:eastAsia="en-GB"/>
              </w:rPr>
            </w:pPr>
            <w:proofErr w:type="spellStart"/>
            <w:r>
              <w:rPr>
                <w:lang w:eastAsia="en-GB"/>
              </w:rPr>
              <w:t>date.start</w:t>
            </w:r>
            <w:r w:rsidR="003E3EDD" w:rsidRPr="007314C9">
              <w:rPr>
                <w:lang w:eastAsia="en-GB"/>
              </w:rPr>
              <w:t>-</w:t>
            </w:r>
            <w:r>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Pr>
                <w:lang w:eastAsia="en-GB"/>
              </w:rPr>
              <w:t xml:space="preserve">{%tr </w:t>
            </w:r>
            <w:proofErr w:type="spellStart"/>
            <w:r>
              <w:rPr>
                <w:lang w:eastAsia="en-GB"/>
              </w:rPr>
              <w:t>end</w:t>
            </w:r>
            <w:r w:rsidR="00C67FB1">
              <w:rPr>
                <w:lang w:eastAsia="en-GB"/>
              </w:rPr>
              <w:t>for</w:t>
            </w:r>
            <w:proofErr w:type="spellEnd"/>
            <w:r w:rsidR="00C67FB1">
              <w:rPr>
                <w:lang w:eastAsia="en-GB"/>
              </w:rPr>
              <w:t xml:space="preserve"> %}</w:t>
            </w:r>
          </w:p>
        </w:tc>
      </w:tr>
    </w:tbl>
    <w:p w14:paraId="0D735646" w14:textId="77777777" w:rsidR="003129E8" w:rsidRPr="00B169B4" w:rsidRDefault="003129E8" w:rsidP="00CE1A47">
      <w:pPr>
        <w:pStyle w:val="SimplyHeading"/>
      </w:pPr>
      <w:bookmarkStart w:id="50" w:name="_Toc15474075"/>
      <w:r w:rsidRPr="00B169B4">
        <w:rPr>
          <w:highlight w:val="yellow"/>
        </w:rPr>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64E8F93C"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t xml:space="preserve">{{ </w:t>
      </w:r>
      <w:proofErr w:type="spellStart"/>
      <w:r w:rsidR="009B1F67">
        <w:t>statutory</w:t>
      </w:r>
      <w:proofErr w:type="gramEnd"/>
      <w:r w:rsidR="009B1F67">
        <w:t>_sites_num</w:t>
      </w:r>
      <w:proofErr w:type="spellEnd"/>
      <w:r w:rsidR="009B1F67">
        <w:t xml:space="preserve"> }}</w:t>
      </w:r>
      <w:r w:rsidRPr="005D4458">
        <w:t xml:space="preserve"> </w:t>
      </w:r>
      <w:r w:rsidR="009B1F67">
        <w:t xml:space="preserve">OR </w:t>
      </w:r>
      <w:r w:rsidRPr="00BA4E0F">
        <w:rPr>
          <w:highlight w:val="yellow"/>
        </w:rPr>
        <w:t>there were no statutory designated nature conservation sites on the site</w:t>
      </w:r>
      <w:r w:rsidRPr="005D4458">
        <w:t>. However the</w:t>
      </w:r>
      <w:r w:rsidR="009B1F67">
        <w:t xml:space="preserve"> </w:t>
      </w:r>
      <w:proofErr w:type="gramStart"/>
      <w:r w:rsidR="009B1F67">
        <w:t xml:space="preserve">{{ </w:t>
      </w:r>
      <w:proofErr w:type="spellStart"/>
      <w:r w:rsidR="00E26CCD">
        <w:t>nearby</w:t>
      </w:r>
      <w:proofErr w:type="gramEnd"/>
      <w:r w:rsidR="009B1F67">
        <w:t>_sites</w:t>
      </w:r>
      <w:proofErr w:type="spellEnd"/>
      <w:r w:rsidR="009B1F67">
        <w:t xml:space="preserve"> }}</w:t>
      </w:r>
      <w:r w:rsidRPr="005D4458">
        <w:t xml:space="preserve"> </w:t>
      </w:r>
      <w:r w:rsidRPr="00BA4E0F">
        <w:rPr>
          <w:highlight w:val="yellow"/>
        </w:rPr>
        <w:t>Wyre Estuary SSSI, Morecambe Bay Ramsar and SAC sites were all located within</w:t>
      </w:r>
      <w:r w:rsidRPr="009B1F67">
        <w:t xml:space="preserve"> </w:t>
      </w:r>
      <w:r w:rsidR="009B1F67" w:rsidRPr="009B1F67">
        <w:t xml:space="preserve">{{ </w:t>
      </w:r>
      <w:proofErr w:type="spellStart"/>
      <w:r w:rsidR="00E26CCD">
        <w:t>nearby</w:t>
      </w:r>
      <w:r w:rsidR="009B1F67" w:rsidRPr="009B1F67">
        <w:t>_site_area</w:t>
      </w:r>
      <w:proofErr w:type="spellEnd"/>
      <w:r w:rsidR="009B1F67" w:rsidRPr="009B1F67">
        <w:t xml:space="preserve"> }}</w:t>
      </w:r>
      <w:r w:rsidRPr="009B1F67">
        <w:t xml:space="preserve"> </w:t>
      </w:r>
      <w:r w:rsidRPr="00BA4E0F">
        <w:rPr>
          <w:highlight w:val="yellow"/>
        </w:rPr>
        <w:t>of the development boundary</w:t>
      </w:r>
      <w:r>
        <w:t xml:space="preserve"> (see </w:t>
      </w:r>
      <w:r w:rsidRPr="00BA4E0F">
        <w:rPr>
          <w:highlight w:val="yellow"/>
        </w:rPr>
        <w:fldChar w:fldCharType="begin"/>
      </w:r>
      <w:r w:rsidRPr="00BA4E0F">
        <w:rPr>
          <w:highlight w:val="yellow"/>
        </w:rPr>
        <w:instrText xml:space="preserve"> REF _Ref2869835 \h </w:instrText>
      </w:r>
      <w:r>
        <w:rPr>
          <w:highlight w:val="yellow"/>
        </w:rPr>
        <w:instrText xml:space="preserve"> \* MERGEFORMAT </w:instrText>
      </w:r>
      <w:r w:rsidRPr="00BA4E0F">
        <w:rPr>
          <w:highlight w:val="yellow"/>
        </w:rPr>
      </w:r>
      <w:r w:rsidRPr="00BA4E0F">
        <w:rPr>
          <w:highlight w:val="yellow"/>
        </w:rPr>
        <w:fldChar w:fldCharType="separate"/>
      </w:r>
      <w:r w:rsidR="009E299D">
        <w:rPr>
          <w:b/>
          <w:bCs/>
          <w:highlight w:val="yellow"/>
          <w:lang w:val="en-US"/>
        </w:rPr>
        <w:t>Error! R</w:t>
      </w:r>
      <w:r w:rsidR="009E299D">
        <w:rPr>
          <w:b/>
          <w:bCs/>
          <w:highlight w:val="yellow"/>
          <w:lang w:val="en-US"/>
        </w:rPr>
        <w:t>e</w:t>
      </w:r>
      <w:r w:rsidR="009E299D">
        <w:rPr>
          <w:b/>
          <w:bCs/>
          <w:highlight w:val="yellow"/>
          <w:lang w:val="en-US"/>
        </w:rPr>
        <w:t>ference source not found.</w:t>
      </w:r>
      <w:r w:rsidRPr="00BA4E0F">
        <w:rPr>
          <w:highlight w:val="yellow"/>
        </w:rPr>
        <w:fldChar w:fldCharType="end"/>
      </w:r>
      <w:r>
        <w:t>)</w:t>
      </w:r>
      <w:r w:rsidRPr="005D4458">
        <w:t xml:space="preserve">. </w:t>
      </w:r>
    </w:p>
    <w:p w14:paraId="2DB334A5" w14:textId="704C053A" w:rsidR="00E26CCD" w:rsidRPr="00E26CCD" w:rsidRDefault="00E26CCD" w:rsidP="00E26CCD">
      <w:pPr>
        <w:pStyle w:val="Generaltext"/>
        <w:numPr>
          <w:ilvl w:val="0"/>
          <w:numId w:val="0"/>
        </w:numPr>
        <w:spacing w:after="0"/>
        <w:ind w:left="680"/>
      </w:pPr>
      <w:r w:rsidRPr="00E26CCD">
        <w:t xml:space="preserve">{% if </w:t>
      </w:r>
      <w:proofErr w:type="spellStart"/>
      <w:r w:rsidRPr="00E26CCD">
        <w:t>sssi</w:t>
      </w:r>
      <w:proofErr w:type="spellEnd"/>
      <w:r w:rsidRPr="00E26CCD">
        <w:t xml:space="preserve"> %}</w:t>
      </w:r>
    </w:p>
    <w:p w14:paraId="7757AA21" w14:textId="2F716A99" w:rsidR="00BA4E0F" w:rsidRDefault="00BA4E0F" w:rsidP="00E26CCD">
      <w:pPr>
        <w:pStyle w:val="Generaltext"/>
        <w:spacing w:before="0" w:after="0"/>
        <w:rPr>
          <w:highlight w:val="yellow"/>
        </w:rPr>
      </w:pPr>
      <w:r w:rsidRPr="00BA4E0F">
        <w:rPr>
          <w:highlight w:val="yellow"/>
        </w:rPr>
        <w:t xml:space="preserve">Given the proximity to the </w:t>
      </w:r>
      <w:proofErr w:type="gramStart"/>
      <w:r w:rsidRPr="00BA4E0F">
        <w:rPr>
          <w:highlight w:val="yellow"/>
        </w:rPr>
        <w:t>aforementioned SSSI</w:t>
      </w:r>
      <w:proofErr w:type="gramEnd"/>
      <w:r w:rsidRPr="00BA4E0F">
        <w:rPr>
          <w:highlight w:val="yellow"/>
        </w:rPr>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E26CCD">
        <w:t>{% endif %}</w:t>
      </w:r>
    </w:p>
    <w:p w14:paraId="7926B802" w14:textId="039B557C" w:rsidR="00BA4E0F" w:rsidRDefault="00BA4E0F" w:rsidP="00BA4E0F">
      <w:pPr>
        <w:pStyle w:val="Generaltext"/>
        <w:rPr>
          <w:lang w:eastAsia="ar-SA"/>
        </w:rPr>
      </w:pPr>
      <w:r w:rsidRPr="005D4458">
        <w:t xml:space="preserve">A total of </w:t>
      </w:r>
      <w:proofErr w:type="gramStart"/>
      <w:r w:rsidR="00E26CCD" w:rsidRPr="00937C42">
        <w:t xml:space="preserve">{{ </w:t>
      </w:r>
      <w:proofErr w:type="spellStart"/>
      <w:r w:rsidR="00E26CCD" w:rsidRPr="00937C42">
        <w:t>non</w:t>
      </w:r>
      <w:proofErr w:type="gramEnd"/>
      <w:r w:rsidR="00E26CCD" w:rsidRPr="00937C42">
        <w:t>_statutory_num</w:t>
      </w:r>
      <w:proofErr w:type="spellEnd"/>
      <w:r w:rsidR="00E26CCD" w:rsidRPr="00937C42">
        <w:t xml:space="preserve"> }} </w:t>
      </w:r>
      <w:r w:rsidRPr="00BA4E0F">
        <w:rPr>
          <w:highlight w:val="yellow"/>
        </w:rPr>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t xml:space="preserve">{{ </w:t>
      </w:r>
      <w:proofErr w:type="spellStart"/>
      <w:r w:rsidR="00937C42">
        <w:t>closest</w:t>
      </w:r>
      <w:proofErr w:type="gramEnd"/>
      <w:r w:rsidR="00937C42">
        <w:t>_site</w:t>
      </w:r>
      <w:proofErr w:type="spellEnd"/>
      <w:r w:rsidR="00937C42">
        <w:t xml:space="preserve"> }}</w:t>
      </w:r>
      <w:r w:rsidRPr="005D4458">
        <w:t>, which comprises</w:t>
      </w:r>
      <w:r w:rsidR="00937C42">
        <w:t xml:space="preserve"> {{ </w:t>
      </w:r>
      <w:proofErr w:type="spellStart"/>
      <w:r w:rsidR="00937C42">
        <w:t>site_comprises</w:t>
      </w:r>
      <w:proofErr w:type="spellEnd"/>
      <w:r w:rsidR="00937C42">
        <w:t xml:space="preserve"> }}.</w:t>
      </w:r>
      <w:r w:rsidRPr="005D4458">
        <w:t xml:space="preserve"> This list of local Biological Heritage Sites was compiled from the</w:t>
      </w:r>
      <w:r w:rsidR="00937C42">
        <w:t xml:space="preserve"> </w:t>
      </w:r>
      <w:proofErr w:type="gramStart"/>
      <w:r w:rsidR="00937C42">
        <w:t xml:space="preserve">{{ </w:t>
      </w:r>
      <w:proofErr w:type="spellStart"/>
      <w:r w:rsidR="00937C42">
        <w:t>non</w:t>
      </w:r>
      <w:proofErr w:type="gramEnd"/>
      <w:r w:rsidR="00937C42">
        <w:t>_statutory_site_provider</w:t>
      </w:r>
      <w:proofErr w:type="spellEnd"/>
      <w:r w:rsidR="00937C42">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BA4E0F">
        <w:rPr>
          <w:highlight w:val="yellow"/>
        </w:rPr>
        <w:t xml:space="preserve"> and </w:t>
      </w:r>
      <w:r w:rsidRPr="00BA4E0F">
        <w:rPr>
          <w:highlight w:val="yellow"/>
        </w:rPr>
        <w:fldChar w:fldCharType="begin"/>
      </w:r>
      <w:r w:rsidRPr="00BA4E0F">
        <w:rPr>
          <w:highlight w:val="yellow"/>
        </w:rPr>
        <w:instrText xml:space="preserve"> REF _Ref2869835 \h </w:instrText>
      </w:r>
      <w:r>
        <w:rPr>
          <w:highlight w:val="yellow"/>
        </w:rPr>
        <w:instrText xml:space="preserve"> \* MERGEFORMAT </w:instrText>
      </w:r>
      <w:r w:rsidRPr="00BA4E0F">
        <w:rPr>
          <w:highlight w:val="yellow"/>
        </w:rPr>
      </w:r>
      <w:r w:rsidRPr="00BA4E0F">
        <w:rPr>
          <w:highlight w:val="yellow"/>
        </w:rPr>
        <w:fldChar w:fldCharType="separate"/>
      </w:r>
      <w:r w:rsidR="009E299D">
        <w:rPr>
          <w:b/>
          <w:bCs/>
          <w:highlight w:val="yellow"/>
          <w:lang w:val="en-US"/>
        </w:rPr>
        <w:t>Error! Reference source not found.</w:t>
      </w:r>
      <w:r w:rsidRPr="00BA4E0F">
        <w:rPr>
          <w:highlight w:val="yellow"/>
        </w:rPr>
        <w:fldChar w:fldCharType="end"/>
      </w:r>
      <w:r w:rsidRPr="005D4458">
        <w:t xml:space="preserve">, with further information provided in </w:t>
      </w:r>
      <w:r w:rsidRPr="00BA4E0F">
        <w:rPr>
          <w:highlight w:val="yellow"/>
        </w:rPr>
        <w:t>Appendix B.</w:t>
      </w:r>
    </w:p>
    <w:p w14:paraId="5D6E2707" w14:textId="77777777" w:rsidR="00BA4E0F" w:rsidRPr="00B92645" w:rsidRDefault="00BA4E0F" w:rsidP="00F41305">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5A6EB97D" w:rsidR="00937C42" w:rsidRPr="00BA4E0F" w:rsidRDefault="00937C42" w:rsidP="00BA4E0F">
            <w:pPr>
              <w:rPr>
                <w:highlight w:val="yellow"/>
              </w:rPr>
            </w:pPr>
            <w:r w:rsidRPr="00937C42">
              <w:t>{%</w:t>
            </w:r>
            <w:proofErr w:type="spellStart"/>
            <w:r w:rsidRPr="00937C42">
              <w:t>fr</w:t>
            </w:r>
            <w:proofErr w:type="spellEnd"/>
            <w:r w:rsidRPr="00937C42">
              <w:t xml:space="preserve"> for site in </w:t>
            </w:r>
            <w:proofErr w:type="spellStart"/>
            <w:r w:rsidRPr="00937C42">
              <w:t>lbh_table</w:t>
            </w:r>
            <w:proofErr w:type="spellEnd"/>
            <w:r w:rsidRPr="00937C42">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7197DC53" w:rsidR="00937C42" w:rsidRPr="00B92645" w:rsidRDefault="00937C42" w:rsidP="00BA4E0F">
            <w:r>
              <w:t>{%</w:t>
            </w:r>
            <w:proofErr w:type="spellStart"/>
            <w:r>
              <w:t>fr</w:t>
            </w:r>
            <w:proofErr w:type="spellEnd"/>
            <w:r>
              <w:t xml:space="preserve"> </w:t>
            </w:r>
            <w:proofErr w:type="spellStart"/>
            <w:r>
              <w:t>endfor</w:t>
            </w:r>
            <w:proofErr w:type="spellEnd"/>
            <w: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Pr>
          <w:lang w:eastAsia="ar-SA"/>
        </w:rPr>
        <w:t xml:space="preserve">{{ </w:t>
      </w:r>
      <w:proofErr w:type="spellStart"/>
      <w:r w:rsidR="00DE3F71">
        <w:rPr>
          <w:lang w:eastAsia="ar-SA"/>
        </w:rPr>
        <w:t>proiority</w:t>
      </w:r>
      <w:proofErr w:type="gramEnd"/>
      <w:r w:rsidR="00DE3F71">
        <w:rPr>
          <w:lang w:eastAsia="ar-SA"/>
        </w:rPr>
        <w:t>_area</w:t>
      </w:r>
      <w:proofErr w:type="spellEnd"/>
      <w:r w:rsidR="00DE3F71">
        <w:rPr>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233EC1">
        <w:rPr>
          <w:highlight w:val="yellow"/>
          <w:lang w:eastAsia="ar-SA"/>
        </w:rPr>
        <w:fldChar w:fldCharType="begin"/>
      </w:r>
      <w:r w:rsidRPr="00233EC1">
        <w:rPr>
          <w:highlight w:val="yellow"/>
          <w:lang w:eastAsia="ar-SA"/>
        </w:rPr>
        <w:instrText xml:space="preserve"> REF _Ref3814967 \h  \* MERGEFORMAT </w:instrText>
      </w:r>
      <w:r w:rsidRPr="00233EC1">
        <w:rPr>
          <w:highlight w:val="yellow"/>
          <w:lang w:eastAsia="ar-SA"/>
        </w:rPr>
      </w:r>
      <w:r w:rsidRPr="00233EC1">
        <w:rPr>
          <w:highlight w:val="yellow"/>
          <w:lang w:eastAsia="ar-SA"/>
        </w:rPr>
        <w:fldChar w:fldCharType="separate"/>
      </w:r>
      <w:r w:rsidR="009E299D" w:rsidRPr="009E299D">
        <w:rPr>
          <w:highlight w:val="yellow"/>
        </w:rPr>
        <w:t xml:space="preserve">Table </w:t>
      </w:r>
      <w:r w:rsidR="009E299D" w:rsidRPr="009E299D">
        <w:rPr>
          <w:noProof/>
          <w:highlight w:val="yellow"/>
        </w:rPr>
        <w:t>3</w:t>
      </w:r>
      <w:r w:rsidRPr="00233EC1">
        <w:rPr>
          <w:highlight w:val="yellow"/>
          <w:lang w:eastAsia="ar-SA"/>
        </w:rPr>
        <w:fldChar w:fldCharType="end"/>
      </w:r>
      <w:r w:rsidRPr="00233EC1">
        <w:rPr>
          <w:highlight w:val="yellow"/>
          <w:lang w:eastAsia="ar-SA"/>
        </w:rPr>
        <w:t xml:space="preserve"> and </w:t>
      </w:r>
      <w:r w:rsidRPr="00233EC1">
        <w:rPr>
          <w:highlight w:val="yellow"/>
          <w:lang w:eastAsia="ar-SA"/>
        </w:rPr>
        <w:fldChar w:fldCharType="begin"/>
      </w:r>
      <w:r w:rsidRPr="00233EC1">
        <w:rPr>
          <w:highlight w:val="yellow"/>
          <w:lang w:eastAsia="ar-SA"/>
        </w:rPr>
        <w:instrText xml:space="preserve"> REF _Ref3815506 \h  \* MERGEFORMAT </w:instrText>
      </w:r>
      <w:r w:rsidRPr="00233EC1">
        <w:rPr>
          <w:highlight w:val="yellow"/>
          <w:lang w:eastAsia="ar-SA"/>
        </w:rPr>
      </w:r>
      <w:r w:rsidRPr="00233EC1">
        <w:rPr>
          <w:highlight w:val="yellow"/>
          <w:lang w:eastAsia="ar-SA"/>
        </w:rPr>
        <w:fldChar w:fldCharType="separate"/>
      </w:r>
      <w:r w:rsidR="009E299D" w:rsidRPr="009E299D">
        <w:rPr>
          <w:highlight w:val="yellow"/>
        </w:rPr>
        <w:t xml:space="preserve">Plan </w:t>
      </w:r>
      <w:r w:rsidR="009E299D" w:rsidRPr="009E299D">
        <w:rPr>
          <w:noProof/>
          <w:highlight w:val="yellow"/>
        </w:rPr>
        <w:t>4</w:t>
      </w:r>
      <w:r w:rsidRPr="00233EC1">
        <w:rPr>
          <w:highlight w:val="yellow"/>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t xml:space="preserve">{{ </w:t>
      </w:r>
      <w:proofErr w:type="spellStart"/>
      <w:r w:rsidR="00DE3F71">
        <w:t>priority</w:t>
      </w:r>
      <w:proofErr w:type="gramEnd"/>
      <w:r w:rsidR="00DE3F71">
        <w:t>_area</w:t>
      </w:r>
      <w:proofErr w:type="spellEnd"/>
      <w:r w:rsidR="00DE3F71">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E581263" w:rsidR="00DE3F71" w:rsidRPr="00DE3F71" w:rsidRDefault="00DE3F71" w:rsidP="00BA4E0F">
            <w:r w:rsidRPr="00DE3F71">
              <w:t>{%</w:t>
            </w:r>
            <w:proofErr w:type="spellStart"/>
            <w:r w:rsidRPr="00DE3F71">
              <w:t>fr</w:t>
            </w:r>
            <w:proofErr w:type="spellEnd"/>
            <w:r w:rsidRPr="00DE3F71">
              <w:t xml:space="preserve"> for habitat in </w:t>
            </w:r>
            <w:proofErr w:type="spellStart"/>
            <w:r w:rsidRPr="00DE3F71">
              <w:t>priority_table</w:t>
            </w:r>
            <w:proofErr w:type="spellEnd"/>
            <w:r w:rsidRPr="00DE3F71">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0299AB4E" w:rsidR="00DE3F71" w:rsidRPr="00DE3F71" w:rsidRDefault="00DE3F71" w:rsidP="00BA4E0F">
            <w:r>
              <w:t>{%</w:t>
            </w:r>
            <w:proofErr w:type="spellStart"/>
            <w:r>
              <w:t>fr</w:t>
            </w:r>
            <w:proofErr w:type="spellEnd"/>
            <w:r>
              <w:t xml:space="preserve"> </w:t>
            </w:r>
            <w:proofErr w:type="spellStart"/>
            <w:r>
              <w:t>endfor</w:t>
            </w:r>
            <w:proofErr w:type="spellEnd"/>
            <w: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t xml:space="preserve">{{ </w:t>
      </w:r>
      <w:proofErr w:type="spellStart"/>
      <w:r w:rsidR="002D5BC3">
        <w:t>priority</w:t>
      </w:r>
      <w:proofErr w:type="gramEnd"/>
      <w:r w:rsidR="002D5BC3">
        <w:t>_area</w:t>
      </w:r>
      <w:proofErr w:type="spellEnd"/>
      <w:r w:rsidR="002D5BC3">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t xml:space="preserve">{{ </w:t>
      </w:r>
      <w:proofErr w:type="spellStart"/>
      <w:r w:rsidR="00CF7CFE">
        <w:t>non</w:t>
      </w:r>
      <w:proofErr w:type="gramEnd"/>
      <w:r w:rsidR="00CF7CFE">
        <w:t>_statutory_site_provider</w:t>
      </w:r>
      <w:proofErr w:type="spellEnd"/>
      <w:r w:rsidR="00CF7CFE">
        <w:t xml:space="preserve"> }}</w:t>
      </w:r>
      <w:bookmarkEnd w:id="60"/>
      <w:r w:rsidRPr="002D2255">
        <w:t xml:space="preserve"> was also contacted for a full data search of all records of protected species within a </w:t>
      </w:r>
      <w:r w:rsidR="00CF7CFE">
        <w:t xml:space="preserve">{{ </w:t>
      </w:r>
      <w:proofErr w:type="spellStart"/>
      <w:r w:rsidR="00CF7CFE">
        <w:t>protected_species_area</w:t>
      </w:r>
      <w:proofErr w:type="spellEnd"/>
      <w:r w:rsidR="00CF7CFE">
        <w:t xml:space="preserve"> }}</w:t>
      </w:r>
      <w:r w:rsidRPr="002D2255">
        <w:t xml:space="preserve"> area of the site. These are summarised in </w:t>
      </w:r>
      <w:r w:rsidRPr="00783B8A">
        <w:rPr>
          <w:highlight w:val="yellow"/>
        </w:rPr>
        <w:fldChar w:fldCharType="begin"/>
      </w:r>
      <w:r w:rsidRPr="00783B8A">
        <w:rPr>
          <w:highlight w:val="yellow"/>
        </w:rPr>
        <w:instrText xml:space="preserve"> REF _Ref2687953 \h  \* MERGEFORMAT </w:instrText>
      </w:r>
      <w:r w:rsidRPr="00783B8A">
        <w:rPr>
          <w:highlight w:val="yellow"/>
        </w:rPr>
      </w:r>
      <w:r w:rsidRPr="00783B8A">
        <w:rPr>
          <w:highlight w:val="yellow"/>
        </w:rPr>
        <w:fldChar w:fldCharType="separate"/>
      </w:r>
      <w:r w:rsidR="009E299D" w:rsidRPr="009E299D">
        <w:rPr>
          <w:highlight w:val="yellow"/>
        </w:rPr>
        <w:t xml:space="preserve">Table </w:t>
      </w:r>
      <w:r w:rsidR="009E299D" w:rsidRPr="009E299D">
        <w:rPr>
          <w:noProof/>
          <w:highlight w:val="yellow"/>
        </w:rPr>
        <w:t>4</w:t>
      </w:r>
      <w:r w:rsidRPr="00783B8A">
        <w:rPr>
          <w:highlight w:val="yellow"/>
        </w:rPr>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t xml:space="preserve">{{ </w:t>
      </w:r>
      <w:proofErr w:type="spellStart"/>
      <w:r w:rsidR="00F41305">
        <w:t>protected</w:t>
      </w:r>
      <w:proofErr w:type="gramEnd"/>
      <w:r w:rsidR="00F41305">
        <w:t>_species_area</w:t>
      </w:r>
      <w:proofErr w:type="spellEnd"/>
      <w:r w:rsidR="00F41305">
        <w:t xml:space="preserve"> }}</w:t>
      </w:r>
      <w:r w:rsidRPr="00B92645">
        <w:t xml:space="preserve"> of the site from </w:t>
      </w:r>
      <w:r w:rsidR="00F41305">
        <w:t xml:space="preserve">{{ </w:t>
      </w:r>
      <w:proofErr w:type="spellStart"/>
      <w:r w:rsidR="00F41305">
        <w:t>non_statutory_site_provider</w:t>
      </w:r>
      <w:proofErr w:type="spellEnd"/>
      <w:r w:rsidR="00F41305">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46DA8879" w:rsidR="00F41305" w:rsidRDefault="00F41305" w:rsidP="001A54A4">
            <w:r>
              <w:t>{%</w:t>
            </w:r>
            <w:proofErr w:type="spellStart"/>
            <w:r>
              <w:t>fr</w:t>
            </w:r>
            <w:proofErr w:type="spellEnd"/>
            <w:r>
              <w:t xml:space="preserve"> for species in </w:t>
            </w:r>
            <w:proofErr w:type="spellStart"/>
            <w:r>
              <w:t>protected_table</w:t>
            </w:r>
            <w:proofErr w:type="spellEnd"/>
            <w: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4C1C4DCB" w:rsidR="00F41305" w:rsidRPr="00D050CE" w:rsidRDefault="00F41305" w:rsidP="00783B8A">
            <w:pPr>
              <w:rPr>
                <w:lang w:val="fr-FR"/>
              </w:rPr>
            </w:pPr>
            <w:r>
              <w:rPr>
                <w:iCs/>
              </w:rPr>
              <w:t>{%</w:t>
            </w:r>
            <w:proofErr w:type="spellStart"/>
            <w:r>
              <w:rPr>
                <w:iCs/>
              </w:rPr>
              <w:t>fr</w:t>
            </w:r>
            <w:proofErr w:type="spellEnd"/>
            <w:r>
              <w:rPr>
                <w:iCs/>
              </w:rPr>
              <w:t xml:space="preserve"> </w:t>
            </w:r>
            <w:proofErr w:type="spellStart"/>
            <w:r>
              <w:rPr>
                <w:iCs/>
              </w:rPr>
              <w:t>endfor</w:t>
            </w:r>
            <w:proofErr w:type="spellEnd"/>
            <w:r>
              <w:rPr>
                <w:iCs/>
              </w:rPr>
              <w:t xml:space="preserve"> %}</w:t>
            </w:r>
          </w:p>
        </w:tc>
      </w:tr>
      <w:tr w:rsidR="00783B8A" w:rsidRPr="00B92645" w14:paraId="5BA007A7" w14:textId="77777777" w:rsidTr="001A54A4">
        <w:tc>
          <w:tcPr>
            <w:tcW w:w="8567" w:type="dxa"/>
            <w:gridSpan w:val="5"/>
          </w:tcPr>
          <w:p w14:paraId="2B14E881" w14:textId="77777777" w:rsidR="00783B8A" w:rsidRDefault="0031362E" w:rsidP="0031362E">
            <w:pPr>
              <w:spacing w:before="120" w:after="0"/>
              <w:contextualSpacing w:val="0"/>
              <w:rPr>
                <w:rFonts w:eastAsia="Times New Roman" w:cs="Arial"/>
                <w:iCs/>
                <w:kern w:val="2"/>
                <w:lang w:val="en-US"/>
              </w:rPr>
            </w:pPr>
            <w:r>
              <w:rPr>
                <w:rFonts w:eastAsia="Times New Roman" w:cs="Arial"/>
                <w:iCs/>
                <w:kern w:val="2"/>
                <w:lang w:val="en-US"/>
              </w:rPr>
              <w:t xml:space="preserve">{%p for designation in </w:t>
            </w:r>
            <w:proofErr w:type="spellStart"/>
            <w:r>
              <w:rPr>
                <w:rFonts w:eastAsia="Times New Roman" w:cs="Arial"/>
                <w:iCs/>
                <w:kern w:val="2"/>
                <w:lang w:val="en-US"/>
              </w:rPr>
              <w:t>designation_list</w:t>
            </w:r>
            <w:proofErr w:type="spellEnd"/>
            <w:r>
              <w:rPr>
                <w:rFonts w:eastAsia="Times New Roman" w:cs="Arial"/>
                <w:iCs/>
                <w:kern w:val="2"/>
                <w:lang w:val="en-US"/>
              </w:rPr>
              <w:t xml:space="preserve"> %}</w:t>
            </w:r>
          </w:p>
          <w:p w14:paraId="1689F2A3" w14:textId="4F3102E3" w:rsidR="0031362E" w:rsidRPr="0031362E" w:rsidRDefault="0031362E" w:rsidP="0031362E">
            <w:pPr>
              <w:spacing w:after="0"/>
              <w:contextualSpacing w:val="0"/>
              <w:rPr>
                <w:i/>
              </w:rPr>
            </w:pPr>
            <w:proofErr w:type="spellStart"/>
            <w:proofErr w:type="gramStart"/>
            <w:r w:rsidRPr="0031362E">
              <w:rPr>
                <w:i/>
              </w:rPr>
              <w:t>designation.code</w:t>
            </w:r>
            <w:proofErr w:type="spellEnd"/>
            <w:proofErr w:type="gramEnd"/>
            <w:r w:rsidRPr="0031362E">
              <w:rPr>
                <w:i/>
              </w:rPr>
              <w:t xml:space="preserve"> – </w:t>
            </w:r>
            <w:proofErr w:type="spellStart"/>
            <w:r w:rsidRPr="0031362E">
              <w:rPr>
                <w:i/>
              </w:rPr>
              <w:t>designation.description</w:t>
            </w:r>
            <w:proofErr w:type="spellEnd"/>
          </w:p>
          <w:p w14:paraId="3AB20CC0" w14:textId="60FBCE40" w:rsidR="0031362E" w:rsidRPr="0031362E" w:rsidRDefault="0031362E" w:rsidP="0031362E">
            <w:pPr>
              <w:contextualSpacing w:val="0"/>
              <w:rPr>
                <w:iCs/>
              </w:rPr>
            </w:pPr>
            <w:r>
              <w:rPr>
                <w:iCs/>
              </w:rPr>
              <w:t xml:space="preserve">{%p </w:t>
            </w:r>
            <w:proofErr w:type="spellStart"/>
            <w:r>
              <w:rPr>
                <w:iCs/>
              </w:rPr>
              <w:t>endfor</w:t>
            </w:r>
            <w:proofErr w:type="spellEnd"/>
            <w:r>
              <w:rPr>
                <w:iCs/>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B169B4" w:rsidRDefault="00CE2545" w:rsidP="008D68A5">
      <w:pPr>
        <w:pStyle w:val="Generaltext"/>
      </w:pPr>
      <w:r w:rsidRPr="00B169B4">
        <w:t xml:space="preserve">Whilst no specific records of roosts were verified at the desk study stage, </w:t>
      </w:r>
      <w:r w:rsidR="00AF6ABB" w:rsidRPr="00233EC1">
        <w:rPr>
          <w:highlight w:val="yellow"/>
        </w:rPr>
        <w:t>Simply Ecology</w:t>
      </w:r>
      <w:r w:rsidRPr="00B169B4">
        <w:t xml:space="preserve"> </w:t>
      </w:r>
      <w:r w:rsidR="00233EC1" w:rsidRPr="00B169B4">
        <w:t>has</w:t>
      </w:r>
      <w:r w:rsidRPr="00B169B4">
        <w:t xml:space="preserve"> carried out numerous bat surveys in the area. Consequently, all surveys were undertaken with the understanding that any of the 10 species encountered in </w:t>
      </w:r>
      <w:r w:rsidRPr="00233EC1">
        <w:rPr>
          <w:highlight w:val="yellow"/>
        </w:rPr>
        <w:t>Lancashire</w:t>
      </w:r>
      <w:r w:rsidRPr="00B169B4">
        <w:t xml:space="preserve"> could be present. These </w:t>
      </w:r>
      <w:proofErr w:type="gramStart"/>
      <w:r w:rsidRPr="00B169B4">
        <w:t>include:</w:t>
      </w:r>
      <w:proofErr w:type="gramEnd"/>
      <w:r w:rsidRPr="00B169B4">
        <w:t xml:space="preserve"> </w:t>
      </w:r>
      <w:r w:rsidRPr="00233EC1">
        <w:rPr>
          <w:highlight w:val="yellow"/>
        </w:rPr>
        <w:t xml:space="preserve">common pipistrelle, soprano pipistrelle, </w:t>
      </w:r>
      <w:proofErr w:type="spellStart"/>
      <w:r w:rsidR="00233EC1" w:rsidRPr="00233EC1">
        <w:rPr>
          <w:highlight w:val="yellow"/>
        </w:rPr>
        <w:t>n</w:t>
      </w:r>
      <w:r w:rsidRPr="00233EC1">
        <w:rPr>
          <w:highlight w:val="yellow"/>
        </w:rPr>
        <w:t>athusius</w:t>
      </w:r>
      <w:proofErr w:type="spellEnd"/>
      <w:r w:rsidRPr="00233EC1">
        <w:rPr>
          <w:highlight w:val="yellow"/>
        </w:rPr>
        <w:t xml:space="preserve">’ pipistrelle, whiskered, </w:t>
      </w:r>
      <w:proofErr w:type="spellStart"/>
      <w:r w:rsidR="00233EC1" w:rsidRPr="00233EC1">
        <w:rPr>
          <w:highlight w:val="yellow"/>
        </w:rPr>
        <w:t>b</w:t>
      </w:r>
      <w:r w:rsidRPr="00233EC1">
        <w:rPr>
          <w:highlight w:val="yellow"/>
        </w:rPr>
        <w:t>randt’s</w:t>
      </w:r>
      <w:proofErr w:type="spellEnd"/>
      <w:r w:rsidRPr="00233EC1">
        <w:rPr>
          <w:highlight w:val="yellow"/>
        </w:rPr>
        <w:t xml:space="preserve">, </w:t>
      </w:r>
      <w:r w:rsidR="00233EC1" w:rsidRPr="00233EC1">
        <w:rPr>
          <w:highlight w:val="yellow"/>
        </w:rPr>
        <w:t>n</w:t>
      </w:r>
      <w:r w:rsidRPr="00233EC1">
        <w:rPr>
          <w:highlight w:val="yellow"/>
        </w:rPr>
        <w:t xml:space="preserve">atterer’s, </w:t>
      </w:r>
      <w:proofErr w:type="spellStart"/>
      <w:r w:rsidR="00233EC1" w:rsidRPr="00233EC1">
        <w:rPr>
          <w:highlight w:val="yellow"/>
        </w:rPr>
        <w:t>d</w:t>
      </w:r>
      <w:r w:rsidRPr="00233EC1">
        <w:rPr>
          <w:highlight w:val="yellow"/>
        </w:rPr>
        <w:t>aubenton’s</w:t>
      </w:r>
      <w:proofErr w:type="spellEnd"/>
      <w:r w:rsidRPr="00233EC1">
        <w:rPr>
          <w:highlight w:val="yellow"/>
        </w:rPr>
        <w:t xml:space="preserve">, </w:t>
      </w:r>
      <w:proofErr w:type="spellStart"/>
      <w:r w:rsidR="00233EC1" w:rsidRPr="00233EC1">
        <w:rPr>
          <w:highlight w:val="yellow"/>
        </w:rPr>
        <w:t>a</w:t>
      </w:r>
      <w:r w:rsidRPr="00233EC1">
        <w:rPr>
          <w:highlight w:val="yellow"/>
        </w:rPr>
        <w:t>lcothoe</w:t>
      </w:r>
      <w:proofErr w:type="spellEnd"/>
      <w:r w:rsidRPr="00233EC1">
        <w:rPr>
          <w:highlight w:val="yellow"/>
        </w:rPr>
        <w:t xml:space="preserve">, brown long-eared, noctule and </w:t>
      </w:r>
      <w:proofErr w:type="spellStart"/>
      <w:r w:rsidR="00233EC1" w:rsidRPr="00233EC1">
        <w:rPr>
          <w:highlight w:val="yellow"/>
        </w:rPr>
        <w:t>l</w:t>
      </w:r>
      <w:r w:rsidRPr="00233EC1">
        <w:rPr>
          <w:highlight w:val="yellow"/>
        </w:rPr>
        <w:t>eisler’s</w:t>
      </w:r>
      <w:proofErr w:type="spellEnd"/>
      <w:r w:rsidRPr="00233EC1">
        <w:rPr>
          <w:highlight w:val="yellow"/>
        </w:rPr>
        <w:t xml:space="preserve"> bats</w:t>
      </w:r>
      <w:r w:rsidRPr="00B169B4">
        <w:t>.</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7777777" w:rsidR="00233EC1" w:rsidRPr="00DB683B" w:rsidRDefault="00233EC1" w:rsidP="00233EC1">
      <w:pPr>
        <w:pStyle w:val="Generaltext"/>
        <w:rPr>
          <w:lang w:eastAsia="ar-SA"/>
        </w:rPr>
      </w:pPr>
      <w:r w:rsidRPr="00DB683B">
        <w:rPr>
          <w:lang w:eastAsia="ar-SA"/>
        </w:rPr>
        <w:t>The site covers approximately</w:t>
      </w:r>
      <w:r w:rsidRPr="00DB683B">
        <w:t xml:space="preserve"> </w:t>
      </w:r>
      <w:r w:rsidRPr="00233EC1">
        <w:rPr>
          <w:highlight w:val="yellow"/>
          <w:lang w:eastAsia="ar-SA"/>
        </w:rPr>
        <w:t>0.2</w:t>
      </w:r>
      <w:r w:rsidRPr="00DB683B">
        <w:rPr>
          <w:lang w:eastAsia="ar-SA"/>
        </w:rPr>
        <w:t xml:space="preserve">ha in area and comprises </w:t>
      </w:r>
      <w:r w:rsidRPr="00233EC1">
        <w:rPr>
          <w:highlight w:val="yellow"/>
          <w:lang w:eastAsia="ar-SA"/>
        </w:rPr>
        <w:t xml:space="preserve">a single building surrounded by amenity grassland, </w:t>
      </w:r>
      <w:proofErr w:type="gramStart"/>
      <w:r w:rsidRPr="00233EC1">
        <w:rPr>
          <w:highlight w:val="yellow"/>
          <w:lang w:eastAsia="ar-SA"/>
        </w:rPr>
        <w:t>hardstanding</w:t>
      </w:r>
      <w:proofErr w:type="gramEnd"/>
      <w:r w:rsidRPr="00233EC1">
        <w:rPr>
          <w:highlight w:val="yellow"/>
          <w:lang w:eastAsia="ar-SA"/>
        </w:rPr>
        <w:t xml:space="preserve"> and scattered trees</w:t>
      </w:r>
      <w:r w:rsidRPr="00DB683B">
        <w:rPr>
          <w:lang w:eastAsia="ar-SA"/>
        </w:rPr>
        <w:t xml:space="preserve">. A Phase 1 Habitat Plan is included in </w:t>
      </w:r>
      <w:r w:rsidRPr="00233EC1">
        <w:rPr>
          <w:highlight w:val="yellow"/>
          <w:lang w:eastAsia="ar-SA"/>
        </w:rPr>
        <w:fldChar w:fldCharType="begin"/>
      </w:r>
      <w:r w:rsidRPr="00233EC1">
        <w:rPr>
          <w:highlight w:val="yellow"/>
          <w:lang w:eastAsia="ar-SA"/>
        </w:rPr>
        <w:instrText xml:space="preserve"> REF _Ref3982333 \h  \* MERGEFORMAT </w:instrText>
      </w:r>
      <w:r w:rsidRPr="00233EC1">
        <w:rPr>
          <w:highlight w:val="yellow"/>
          <w:lang w:eastAsia="ar-SA"/>
        </w:rPr>
      </w:r>
      <w:r w:rsidRPr="00233EC1">
        <w:rPr>
          <w:highlight w:val="yellow"/>
          <w:lang w:eastAsia="ar-SA"/>
        </w:rPr>
        <w:fldChar w:fldCharType="separate"/>
      </w:r>
      <w:r w:rsidR="009E299D">
        <w:rPr>
          <w:b/>
          <w:bCs/>
          <w:highlight w:val="yellow"/>
          <w:lang w:val="en-US" w:eastAsia="ar-SA"/>
        </w:rPr>
        <w:t>Error! Reference source not found.</w:t>
      </w:r>
      <w:r w:rsidRPr="00233EC1">
        <w:rPr>
          <w:highlight w:val="yellow"/>
          <w:lang w:eastAsia="ar-SA"/>
        </w:rPr>
        <w:fldChar w:fldCharType="end"/>
      </w:r>
      <w:r w:rsidRPr="00DB683B">
        <w:rPr>
          <w:lang w:eastAsia="ar-SA"/>
        </w:rPr>
        <w:t xml:space="preserve"> near the end of this section.</w:t>
      </w:r>
    </w:p>
    <w:p w14:paraId="4704CAC2" w14:textId="77777777" w:rsidR="00233EC1" w:rsidRPr="00DB683B" w:rsidRDefault="00233EC1" w:rsidP="00233EC1">
      <w:pPr>
        <w:pStyle w:val="Generaltext"/>
        <w:rPr>
          <w:lang w:eastAsia="ar-SA"/>
        </w:rPr>
      </w:pPr>
      <w:r w:rsidRPr="00DB683B">
        <w:rPr>
          <w:lang w:eastAsia="ar-SA"/>
        </w:rPr>
        <w:t>The following habitats were recorded at the site:</w:t>
      </w:r>
    </w:p>
    <w:p w14:paraId="1DE35942" w14:textId="77777777" w:rsidR="00233EC1" w:rsidRPr="00233EC1" w:rsidRDefault="00233EC1" w:rsidP="00935B22">
      <w:pPr>
        <w:pStyle w:val="SimplyBulletlist"/>
        <w:rPr>
          <w:highlight w:val="yellow"/>
        </w:rPr>
      </w:pPr>
      <w:r w:rsidRPr="00233EC1">
        <w:rPr>
          <w:highlight w:val="yellow"/>
        </w:rPr>
        <w:t>Amenity grassland</w:t>
      </w:r>
    </w:p>
    <w:p w14:paraId="35E3F838" w14:textId="77777777" w:rsidR="00233EC1" w:rsidRPr="00233EC1" w:rsidRDefault="00233EC1" w:rsidP="00935B22">
      <w:pPr>
        <w:pStyle w:val="SimplyBulletlist"/>
        <w:rPr>
          <w:highlight w:val="yellow"/>
        </w:rPr>
      </w:pPr>
      <w:r w:rsidRPr="00233EC1">
        <w:rPr>
          <w:highlight w:val="yellow"/>
        </w:rPr>
        <w:t>Gravel and Hardstanding</w:t>
      </w:r>
    </w:p>
    <w:p w14:paraId="05B63B83" w14:textId="77777777" w:rsidR="00233EC1" w:rsidRPr="00233EC1" w:rsidRDefault="00233EC1" w:rsidP="00935B22">
      <w:pPr>
        <w:pStyle w:val="SimplyBulletlist"/>
        <w:rPr>
          <w:highlight w:val="yellow"/>
        </w:rPr>
      </w:pPr>
      <w:r w:rsidRPr="00233EC1">
        <w:rPr>
          <w:highlight w:val="yellow"/>
        </w:rPr>
        <w:t>Scattered trees</w:t>
      </w:r>
    </w:p>
    <w:p w14:paraId="3B15C8C9" w14:textId="77777777" w:rsidR="00233EC1" w:rsidRPr="00233EC1" w:rsidRDefault="00233EC1" w:rsidP="00233EC1">
      <w:pPr>
        <w:pStyle w:val="Heading6"/>
        <w:rPr>
          <w:highlight w:val="yellow"/>
        </w:rPr>
      </w:pPr>
      <w:r>
        <w:tab/>
      </w:r>
      <w:r w:rsidRPr="00233EC1">
        <w:rPr>
          <w:highlight w:val="yellow"/>
        </w:rPr>
        <w:t>Amenity Grassland</w:t>
      </w:r>
    </w:p>
    <w:p w14:paraId="4DC4A9B3" w14:textId="77777777" w:rsidR="00233EC1" w:rsidRPr="00233EC1" w:rsidRDefault="00233EC1" w:rsidP="00233EC1">
      <w:pPr>
        <w:pStyle w:val="Generaltext"/>
        <w:rPr>
          <w:highlight w:val="yellow"/>
          <w:lang w:eastAsia="ar-SA"/>
        </w:rPr>
      </w:pPr>
      <w:r w:rsidRPr="00233EC1">
        <w:rPr>
          <w:highlight w:val="yellow"/>
          <w:lang w:eastAsia="ar-SA"/>
        </w:rPr>
        <w:t xml:space="preserve">The southern half of the site comprised of </w:t>
      </w:r>
      <w:proofErr w:type="gramStart"/>
      <w:r w:rsidRPr="00233EC1">
        <w:rPr>
          <w:highlight w:val="yellow"/>
          <w:lang w:eastAsia="ar-SA"/>
        </w:rPr>
        <w:t>low cut</w:t>
      </w:r>
      <w:proofErr w:type="gramEnd"/>
      <w:r w:rsidRPr="00233EC1">
        <w:rPr>
          <w:highlight w:val="yellow"/>
          <w:lang w:eastAsia="ar-SA"/>
        </w:rPr>
        <w:t xml:space="preserve"> amenity grassland, with a familiar species assemblage seen across typical regularly mown swards (see </w:t>
      </w:r>
      <w:r w:rsidRPr="00233EC1">
        <w:rPr>
          <w:highlight w:val="yellow"/>
          <w:lang w:eastAsia="ar-SA"/>
        </w:rPr>
        <w:fldChar w:fldCharType="begin"/>
      </w:r>
      <w:r w:rsidRPr="00233EC1">
        <w:rPr>
          <w:highlight w:val="yellow"/>
          <w:lang w:eastAsia="ar-SA"/>
        </w:rPr>
        <w:instrText xml:space="preserve"> REF _Ref3983511 \h  \* MERGEFORMAT </w:instrText>
      </w:r>
      <w:r w:rsidRPr="00233EC1">
        <w:rPr>
          <w:highlight w:val="yellow"/>
          <w:lang w:eastAsia="ar-SA"/>
        </w:rPr>
      </w:r>
      <w:r w:rsidRPr="00233EC1">
        <w:rPr>
          <w:highlight w:val="yellow"/>
          <w:lang w:eastAsia="ar-SA"/>
        </w:rPr>
        <w:fldChar w:fldCharType="separate"/>
      </w:r>
      <w:r w:rsidR="009E299D" w:rsidRPr="009E299D">
        <w:rPr>
          <w:highlight w:val="yellow"/>
        </w:rPr>
        <w:t xml:space="preserve">Plate </w:t>
      </w:r>
      <w:r w:rsidR="009E299D" w:rsidRPr="009E299D">
        <w:rPr>
          <w:noProof/>
          <w:highlight w:val="yellow"/>
        </w:rPr>
        <w:t>1</w:t>
      </w:r>
      <w:r w:rsidRPr="00233EC1">
        <w:rPr>
          <w:highlight w:val="yellow"/>
          <w:lang w:eastAsia="ar-SA"/>
        </w:rPr>
        <w:fldChar w:fldCharType="end"/>
      </w:r>
      <w:r w:rsidRPr="00233EC1">
        <w:rPr>
          <w:highlight w:val="yellow"/>
          <w:lang w:eastAsia="ar-SA"/>
        </w:rPr>
        <w:t>). Grass species comprised of frequent smooth meadow-grass (</w:t>
      </w:r>
      <w:r w:rsidRPr="00233EC1">
        <w:rPr>
          <w:i/>
          <w:highlight w:val="yellow"/>
          <w:lang w:eastAsia="ar-SA"/>
        </w:rPr>
        <w:t>Poa pratensis</w:t>
      </w:r>
      <w:r w:rsidRPr="00233EC1">
        <w:rPr>
          <w:highlight w:val="yellow"/>
          <w:lang w:eastAsia="ar-SA"/>
        </w:rPr>
        <w:t>), Yorkshire fog (</w:t>
      </w:r>
      <w:r w:rsidRPr="00233EC1">
        <w:rPr>
          <w:i/>
          <w:highlight w:val="yellow"/>
          <w:lang w:eastAsia="ar-SA"/>
        </w:rPr>
        <w:t xml:space="preserve">Holcus </w:t>
      </w:r>
      <w:proofErr w:type="spellStart"/>
      <w:r w:rsidRPr="00233EC1">
        <w:rPr>
          <w:i/>
          <w:highlight w:val="yellow"/>
          <w:lang w:eastAsia="ar-SA"/>
        </w:rPr>
        <w:t>lanatus</w:t>
      </w:r>
      <w:proofErr w:type="spellEnd"/>
      <w:r w:rsidRPr="00233EC1">
        <w:rPr>
          <w:highlight w:val="yellow"/>
          <w:lang w:eastAsia="ar-SA"/>
        </w:rPr>
        <w:t>), common bent (</w:t>
      </w:r>
      <w:r w:rsidRPr="00233EC1">
        <w:rPr>
          <w:i/>
          <w:highlight w:val="yellow"/>
          <w:lang w:eastAsia="ar-SA"/>
        </w:rPr>
        <w:t xml:space="preserve">Agrostis </w:t>
      </w:r>
      <w:proofErr w:type="spellStart"/>
      <w:r w:rsidRPr="00233EC1">
        <w:rPr>
          <w:i/>
          <w:highlight w:val="yellow"/>
          <w:lang w:eastAsia="ar-SA"/>
        </w:rPr>
        <w:t>capillaris</w:t>
      </w:r>
      <w:proofErr w:type="spellEnd"/>
      <w:r w:rsidRPr="00233EC1">
        <w:rPr>
          <w:highlight w:val="yellow"/>
          <w:lang w:eastAsia="ar-SA"/>
        </w:rPr>
        <w:t xml:space="preserve">) and </w:t>
      </w:r>
      <w:proofErr w:type="spellStart"/>
      <w:r w:rsidRPr="00233EC1">
        <w:rPr>
          <w:highlight w:val="yellow"/>
          <w:lang w:eastAsia="ar-SA"/>
        </w:rPr>
        <w:t>occassional</w:t>
      </w:r>
      <w:proofErr w:type="spellEnd"/>
      <w:r w:rsidRPr="00233EC1">
        <w:rPr>
          <w:highlight w:val="yellow"/>
          <w:lang w:eastAsia="ar-SA"/>
        </w:rPr>
        <w:t xml:space="preserve"> perennial ryegrass (</w:t>
      </w:r>
      <w:r w:rsidRPr="00233EC1">
        <w:rPr>
          <w:i/>
          <w:highlight w:val="yellow"/>
          <w:lang w:eastAsia="ar-SA"/>
        </w:rPr>
        <w:t xml:space="preserve">Lolium </w:t>
      </w:r>
      <w:proofErr w:type="spellStart"/>
      <w:r w:rsidRPr="00233EC1">
        <w:rPr>
          <w:i/>
          <w:highlight w:val="yellow"/>
          <w:lang w:eastAsia="ar-SA"/>
        </w:rPr>
        <w:t>perenne</w:t>
      </w:r>
      <w:proofErr w:type="spellEnd"/>
      <w:r w:rsidRPr="00233EC1">
        <w:rPr>
          <w:highlight w:val="yellow"/>
          <w:lang w:eastAsia="ar-SA"/>
        </w:rPr>
        <w:t>). In addition, interspersed forbs included: ribwort plantain (</w:t>
      </w:r>
      <w:r w:rsidRPr="00233EC1">
        <w:rPr>
          <w:i/>
          <w:highlight w:val="yellow"/>
          <w:lang w:eastAsia="ar-SA"/>
        </w:rPr>
        <w:t>Plantago lanceolata</w:t>
      </w:r>
      <w:r w:rsidRPr="00233EC1">
        <w:rPr>
          <w:highlight w:val="yellow"/>
          <w:lang w:eastAsia="ar-SA"/>
        </w:rPr>
        <w:t>), creeping buttercup (</w:t>
      </w:r>
      <w:proofErr w:type="spellStart"/>
      <w:r w:rsidRPr="00233EC1">
        <w:rPr>
          <w:i/>
          <w:highlight w:val="yellow"/>
          <w:lang w:eastAsia="ar-SA"/>
        </w:rPr>
        <w:t>Ranunculus</w:t>
      </w:r>
      <w:proofErr w:type="spellEnd"/>
      <w:r w:rsidRPr="00233EC1">
        <w:rPr>
          <w:i/>
          <w:highlight w:val="yellow"/>
          <w:lang w:eastAsia="ar-SA"/>
        </w:rPr>
        <w:t xml:space="preserve"> repens</w:t>
      </w:r>
      <w:r w:rsidRPr="00233EC1">
        <w:rPr>
          <w:highlight w:val="yellow"/>
          <w:lang w:eastAsia="ar-SA"/>
        </w:rPr>
        <w:t xml:space="preserve">), </w:t>
      </w:r>
      <w:r w:rsidRPr="00233EC1">
        <w:rPr>
          <w:highlight w:val="yellow"/>
        </w:rPr>
        <w:t>daisy (</w:t>
      </w:r>
      <w:r w:rsidRPr="00233EC1">
        <w:rPr>
          <w:i/>
          <w:highlight w:val="yellow"/>
        </w:rPr>
        <w:t>Bellis perennis</w:t>
      </w:r>
      <w:r w:rsidRPr="00233EC1">
        <w:rPr>
          <w:highlight w:val="yellow"/>
        </w:rPr>
        <w:t>), dandelion (</w:t>
      </w:r>
      <w:r w:rsidRPr="00233EC1">
        <w:rPr>
          <w:i/>
          <w:highlight w:val="yellow"/>
        </w:rPr>
        <w:t>Taraxacum</w:t>
      </w:r>
      <w:r w:rsidRPr="00233EC1">
        <w:rPr>
          <w:highlight w:val="yellow"/>
        </w:rPr>
        <w:t>), spear thistle (</w:t>
      </w:r>
      <w:r w:rsidRPr="00233EC1">
        <w:rPr>
          <w:i/>
          <w:highlight w:val="yellow"/>
        </w:rPr>
        <w:t>Cirsium vulgare</w:t>
      </w:r>
      <w:r w:rsidRPr="00233EC1">
        <w:rPr>
          <w:highlight w:val="yellow"/>
        </w:rPr>
        <w:t>) and turf moss (</w:t>
      </w:r>
      <w:proofErr w:type="spellStart"/>
      <w:r w:rsidRPr="00233EC1">
        <w:rPr>
          <w:i/>
          <w:highlight w:val="yellow"/>
        </w:rPr>
        <w:t>Rhytidiadelphus</w:t>
      </w:r>
      <w:proofErr w:type="spellEnd"/>
      <w:r w:rsidRPr="00233EC1">
        <w:rPr>
          <w:i/>
          <w:highlight w:val="yellow"/>
        </w:rPr>
        <w:t xml:space="preserve"> </w:t>
      </w:r>
      <w:proofErr w:type="spellStart"/>
      <w:r w:rsidRPr="00233EC1">
        <w:rPr>
          <w:i/>
          <w:highlight w:val="yellow"/>
        </w:rPr>
        <w:t>squarrosus</w:t>
      </w:r>
      <w:proofErr w:type="spellEnd"/>
      <w:r w:rsidRPr="00233EC1">
        <w:rPr>
          <w:highlight w:val="yellow"/>
        </w:rPr>
        <w:t>).</w:t>
      </w:r>
    </w:p>
    <w:p w14:paraId="0CAF1A56" w14:textId="77777777" w:rsidR="00233EC1" w:rsidRPr="00DB683B" w:rsidRDefault="00233EC1" w:rsidP="00F41305">
      <w:pPr>
        <w:pStyle w:val="Caption"/>
      </w:pPr>
      <w:r w:rsidRPr="00DB683B">
        <w:rPr>
          <w:noProof/>
        </w:rPr>
        <w:drawing>
          <wp:inline distT="0" distB="0" distL="0" distR="0" wp14:anchorId="0DA25F46" wp14:editId="292DAB24">
            <wp:extent cx="4480110" cy="2520000"/>
            <wp:effectExtent l="19050" t="19050" r="1587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01_1143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0110" cy="2520000"/>
                    </a:xfrm>
                    <a:prstGeom prst="rect">
                      <a:avLst/>
                    </a:prstGeom>
                    <a:ln>
                      <a:solidFill>
                        <a:schemeClr val="tx1"/>
                      </a:solidFill>
                    </a:ln>
                  </pic:spPr>
                </pic:pic>
              </a:graphicData>
            </a:graphic>
          </wp:inline>
        </w:drawing>
      </w:r>
    </w:p>
    <w:p w14:paraId="349214B5" w14:textId="77777777" w:rsidR="00233EC1" w:rsidRPr="00DB683B" w:rsidRDefault="00233EC1" w:rsidP="00F41305">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
    <w:p w14:paraId="633137D2" w14:textId="77777777" w:rsidR="00233EC1" w:rsidRPr="00233EC1" w:rsidRDefault="00233EC1" w:rsidP="00233EC1">
      <w:pPr>
        <w:pStyle w:val="Heading6"/>
        <w:rPr>
          <w:highlight w:val="yellow"/>
        </w:rPr>
      </w:pPr>
      <w:r>
        <w:tab/>
      </w:r>
      <w:r w:rsidRPr="00233EC1">
        <w:rPr>
          <w:highlight w:val="yellow"/>
        </w:rPr>
        <w:t>Gravel and Hardstanding</w:t>
      </w:r>
    </w:p>
    <w:p w14:paraId="72376BD9" w14:textId="77777777" w:rsidR="00233EC1" w:rsidRPr="00233EC1" w:rsidRDefault="00233EC1" w:rsidP="00233EC1">
      <w:pPr>
        <w:pStyle w:val="Generaltext"/>
        <w:rPr>
          <w:highlight w:val="yellow"/>
          <w:lang w:eastAsia="ar-SA"/>
        </w:rPr>
      </w:pPr>
      <w:r w:rsidRPr="00233EC1">
        <w:rPr>
          <w:highlight w:val="yellow"/>
          <w:lang w:eastAsia="ar-SA"/>
        </w:rPr>
        <w:t xml:space="preserve">The northern half of the site comprised of gravel with a hardstanding driveway, under regular use (see </w:t>
      </w:r>
      <w:r w:rsidRPr="00233EC1">
        <w:rPr>
          <w:highlight w:val="yellow"/>
          <w:lang w:eastAsia="ar-SA"/>
        </w:rPr>
        <w:fldChar w:fldCharType="begin"/>
      </w:r>
      <w:r w:rsidRPr="00233EC1">
        <w:rPr>
          <w:highlight w:val="yellow"/>
          <w:lang w:eastAsia="ar-SA"/>
        </w:rPr>
        <w:instrText xml:space="preserve"> REF _Ref3983748 \h  \* MERGEFORMAT </w:instrText>
      </w:r>
      <w:r w:rsidRPr="00233EC1">
        <w:rPr>
          <w:highlight w:val="yellow"/>
          <w:lang w:eastAsia="ar-SA"/>
        </w:rPr>
      </w:r>
      <w:r w:rsidRPr="00233EC1">
        <w:rPr>
          <w:highlight w:val="yellow"/>
          <w:lang w:eastAsia="ar-SA"/>
        </w:rPr>
        <w:fldChar w:fldCharType="separate"/>
      </w:r>
      <w:r w:rsidR="009E299D" w:rsidRPr="009E299D">
        <w:rPr>
          <w:highlight w:val="yellow"/>
        </w:rPr>
        <w:t xml:space="preserve">Plate </w:t>
      </w:r>
      <w:r w:rsidR="009E299D" w:rsidRPr="009E299D">
        <w:rPr>
          <w:noProof/>
          <w:highlight w:val="yellow"/>
        </w:rPr>
        <w:t>2</w:t>
      </w:r>
      <w:r w:rsidRPr="00233EC1">
        <w:rPr>
          <w:highlight w:val="yellow"/>
          <w:lang w:eastAsia="ar-SA"/>
        </w:rPr>
        <w:fldChar w:fldCharType="end"/>
      </w:r>
      <w:r w:rsidRPr="00233EC1">
        <w:rPr>
          <w:highlight w:val="yellow"/>
          <w:lang w:eastAsia="ar-SA"/>
        </w:rPr>
        <w:t xml:space="preserve">). This contained little to no vegetation at all, with only a small assemblage of plants present around the borders of the site (see </w:t>
      </w:r>
      <w:r w:rsidRPr="00233EC1">
        <w:rPr>
          <w:highlight w:val="yellow"/>
          <w:lang w:eastAsia="ar-SA"/>
        </w:rPr>
        <w:fldChar w:fldCharType="begin"/>
      </w:r>
      <w:r w:rsidRPr="00233EC1">
        <w:rPr>
          <w:highlight w:val="yellow"/>
          <w:lang w:eastAsia="ar-SA"/>
        </w:rPr>
        <w:instrText xml:space="preserve"> REF _Ref3983885 \h  \* MERGEFORMAT </w:instrText>
      </w:r>
      <w:r w:rsidRPr="00233EC1">
        <w:rPr>
          <w:highlight w:val="yellow"/>
          <w:lang w:eastAsia="ar-SA"/>
        </w:rPr>
      </w:r>
      <w:r w:rsidRPr="00233EC1">
        <w:rPr>
          <w:highlight w:val="yellow"/>
          <w:lang w:eastAsia="ar-SA"/>
        </w:rPr>
        <w:fldChar w:fldCharType="separate"/>
      </w:r>
      <w:r w:rsidR="009E299D">
        <w:rPr>
          <w:b/>
          <w:bCs/>
          <w:highlight w:val="yellow"/>
          <w:lang w:val="en-US" w:eastAsia="ar-SA"/>
        </w:rPr>
        <w:t>Error! Reference source not found.</w:t>
      </w:r>
      <w:r w:rsidRPr="00233EC1">
        <w:rPr>
          <w:highlight w:val="yellow"/>
          <w:lang w:eastAsia="ar-SA"/>
        </w:rPr>
        <w:fldChar w:fldCharType="end"/>
      </w:r>
      <w:r w:rsidRPr="00233EC1">
        <w:rPr>
          <w:highlight w:val="yellow"/>
          <w:lang w:eastAsia="ar-SA"/>
        </w:rPr>
        <w:t xml:space="preserve">). This included locally frequent </w:t>
      </w:r>
      <w:proofErr w:type="spellStart"/>
      <w:r w:rsidRPr="00233EC1">
        <w:rPr>
          <w:highlight w:val="yellow"/>
          <w:lang w:eastAsia="ar-SA"/>
        </w:rPr>
        <w:t>acrocarpus</w:t>
      </w:r>
      <w:proofErr w:type="spellEnd"/>
      <w:r w:rsidRPr="00233EC1">
        <w:rPr>
          <w:highlight w:val="yellow"/>
          <w:lang w:eastAsia="ar-SA"/>
        </w:rPr>
        <w:t xml:space="preserve"> moss, </w:t>
      </w:r>
      <w:proofErr w:type="spellStart"/>
      <w:r w:rsidRPr="00233EC1">
        <w:rPr>
          <w:highlight w:val="yellow"/>
          <w:lang w:eastAsia="ar-SA"/>
        </w:rPr>
        <w:t>thale</w:t>
      </w:r>
      <w:proofErr w:type="spellEnd"/>
      <w:r w:rsidRPr="00233EC1">
        <w:rPr>
          <w:highlight w:val="yellow"/>
          <w:lang w:eastAsia="ar-SA"/>
        </w:rPr>
        <w:t xml:space="preserve"> cress (</w:t>
      </w:r>
      <w:r w:rsidRPr="00233EC1">
        <w:rPr>
          <w:i/>
          <w:highlight w:val="yellow"/>
          <w:lang w:eastAsia="ar-SA"/>
        </w:rPr>
        <w:t>Arabidopsis thaliana</w:t>
      </w:r>
      <w:r w:rsidRPr="00233EC1">
        <w:rPr>
          <w:highlight w:val="yellow"/>
          <w:lang w:eastAsia="ar-SA"/>
        </w:rPr>
        <w:t>) and broad-leaved willowherb (</w:t>
      </w:r>
      <w:r w:rsidRPr="00233EC1">
        <w:rPr>
          <w:i/>
          <w:highlight w:val="yellow"/>
          <w:lang w:eastAsia="ar-SA"/>
        </w:rPr>
        <w:t xml:space="preserve">Epilobium </w:t>
      </w:r>
      <w:proofErr w:type="spellStart"/>
      <w:r w:rsidRPr="00233EC1">
        <w:rPr>
          <w:i/>
          <w:highlight w:val="yellow"/>
          <w:lang w:eastAsia="ar-SA"/>
        </w:rPr>
        <w:t>montanum</w:t>
      </w:r>
      <w:proofErr w:type="spellEnd"/>
      <w:r w:rsidRPr="00233EC1">
        <w:rPr>
          <w:highlight w:val="yellow"/>
          <w:lang w:eastAsia="ar-SA"/>
        </w:rPr>
        <w:t>), with occasional petty spurge (</w:t>
      </w:r>
      <w:r w:rsidRPr="00233EC1">
        <w:rPr>
          <w:i/>
          <w:highlight w:val="yellow"/>
          <w:lang w:eastAsia="ar-SA"/>
        </w:rPr>
        <w:t>Euphorbia peplus</w:t>
      </w:r>
      <w:r w:rsidRPr="00233EC1">
        <w:rPr>
          <w:highlight w:val="yellow"/>
          <w:lang w:eastAsia="ar-SA"/>
        </w:rPr>
        <w:t>) and red deadnettle (</w:t>
      </w:r>
      <w:r w:rsidRPr="00233EC1">
        <w:rPr>
          <w:i/>
          <w:highlight w:val="yellow"/>
          <w:lang w:eastAsia="ar-SA"/>
        </w:rPr>
        <w:t>Lamium purpureum</w:t>
      </w:r>
      <w:r w:rsidRPr="00233EC1">
        <w:rPr>
          <w:highlight w:val="yellow"/>
          <w:lang w:eastAsia="ar-SA"/>
        </w:rPr>
        <w:t>).</w:t>
      </w:r>
    </w:p>
    <w:p w14:paraId="533147A3" w14:textId="77777777" w:rsidR="00233EC1" w:rsidRPr="00DB683B" w:rsidRDefault="00233EC1" w:rsidP="00F41305">
      <w:pPr>
        <w:pStyle w:val="Caption"/>
      </w:pPr>
      <w:r w:rsidRPr="00DB683B">
        <w:rPr>
          <w:noProof/>
        </w:rPr>
        <w:lastRenderedPageBreak/>
        <w:drawing>
          <wp:inline distT="0" distB="0" distL="0" distR="0" wp14:anchorId="580B4C15" wp14:editId="4472B0D3">
            <wp:extent cx="4480110" cy="2520000"/>
            <wp:effectExtent l="19050" t="19050" r="1587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01_11385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0110" cy="2520000"/>
                    </a:xfrm>
                    <a:prstGeom prst="rect">
                      <a:avLst/>
                    </a:prstGeom>
                    <a:ln>
                      <a:solidFill>
                        <a:schemeClr val="tx1"/>
                      </a:solidFill>
                    </a:ln>
                  </pic:spPr>
                </pic:pic>
              </a:graphicData>
            </a:graphic>
          </wp:inline>
        </w:drawing>
      </w:r>
    </w:p>
    <w:p w14:paraId="24960FF5" w14:textId="77777777" w:rsidR="00233EC1" w:rsidRPr="00DB683B" w:rsidRDefault="00233EC1" w:rsidP="00F41305">
      <w:pPr>
        <w:pStyle w:val="Caption"/>
      </w:pPr>
      <w:bookmarkStart w:id="68" w:name="_Ref3983748"/>
      <w:r w:rsidRPr="00DB683B">
        <w:t xml:space="preserve">Plate </w:t>
      </w:r>
      <w:fldSimple w:instr=" SEQ Plate \* ARABIC ">
        <w:r w:rsidR="009E299D">
          <w:rPr>
            <w:noProof/>
          </w:rPr>
          <w:t>2</w:t>
        </w:r>
      </w:fldSimple>
      <w:bookmarkEnd w:id="68"/>
      <w:r w:rsidRPr="00DB683B">
        <w:t xml:space="preserve">: </w:t>
      </w:r>
    </w:p>
    <w:p w14:paraId="2BEEF861" w14:textId="77777777" w:rsidR="00461C42" w:rsidRDefault="00461C42" w:rsidP="00461C42">
      <w:pPr>
        <w:pStyle w:val="Generaltext"/>
        <w:rPr>
          <w:lang w:eastAsia="ar-SA"/>
        </w:rPr>
        <w:sectPr w:rsidR="00461C42" w:rsidSect="00B14564">
          <w:footerReference w:type="default" r:id="rId25"/>
          <w:pgSz w:w="11906" w:h="16838"/>
          <w:pgMar w:top="1440" w:right="1440" w:bottom="1440" w:left="1440" w:header="708" w:footer="708" w:gutter="0"/>
          <w:cols w:space="708"/>
          <w:docGrid w:linePitch="360"/>
        </w:sectPr>
      </w:pPr>
    </w:p>
    <w:p w14:paraId="09BB7AEE" w14:textId="77777777" w:rsidR="00461C42" w:rsidRDefault="00461C42" w:rsidP="00F41305">
      <w:pPr>
        <w:pStyle w:val="Caption"/>
        <w:rPr>
          <w:highlight w:val="yellow"/>
        </w:rPr>
      </w:pPr>
    </w:p>
    <w:p w14:paraId="7867C031" w14:textId="77777777" w:rsidR="00461C42" w:rsidRDefault="00461C42" w:rsidP="00F41305">
      <w:pPr>
        <w:pStyle w:val="Caption"/>
        <w:sectPr w:rsidR="00461C42" w:rsidSect="00B14564">
          <w:footerReference w:type="default" r:id="rId26"/>
          <w:pgSz w:w="16838" w:h="11906" w:orient="landscape"/>
          <w:pgMar w:top="1134" w:right="1440" w:bottom="1440" w:left="1440" w:header="708" w:footer="501" w:gutter="0"/>
          <w:cols w:space="708"/>
          <w:docGrid w:linePitch="360"/>
        </w:sectPr>
      </w:pPr>
      <w:r w:rsidRPr="00461C42">
        <w:rPr>
          <w:highlight w:val="yellow"/>
        </w:rPr>
        <w:t>: QGIS P1 PLAN HERE - Phase 1 survey map of the site.</w:t>
      </w:r>
    </w:p>
    <w:p w14:paraId="3F451FCC" w14:textId="77777777" w:rsidR="00461C42" w:rsidRDefault="00461C42" w:rsidP="00461C42">
      <w:pPr>
        <w:pStyle w:val="SimplySub-heading"/>
      </w:pPr>
      <w:bookmarkStart w:id="69" w:name="_Toc3370987"/>
      <w:bookmarkStart w:id="70" w:name="_Toc15474082"/>
      <w:r>
        <w:lastRenderedPageBreak/>
        <w:t>Invasive Alien Species</w:t>
      </w:r>
      <w:bookmarkEnd w:id="69"/>
      <w:bookmarkEnd w:id="70"/>
    </w:p>
    <w:p w14:paraId="59E1A2A9" w14:textId="77777777" w:rsidR="00461C42" w:rsidRPr="00461C42" w:rsidRDefault="00461C42" w:rsidP="00461C42">
      <w:pPr>
        <w:pStyle w:val="Generaltext"/>
        <w:rPr>
          <w:highlight w:val="yellow"/>
          <w:lang w:eastAsia="ar-SA"/>
        </w:rPr>
      </w:pPr>
      <w:r w:rsidRPr="00461C42">
        <w:rPr>
          <w:highlight w:val="yellow"/>
          <w:lang w:eastAsia="ar-SA"/>
        </w:rPr>
        <w:t>No invasive species were identified on site.</w:t>
      </w:r>
    </w:p>
    <w:p w14:paraId="402A0729" w14:textId="77777777" w:rsidR="00461C42" w:rsidRPr="008D68A5" w:rsidRDefault="00461C42" w:rsidP="00461C42">
      <w:pPr>
        <w:pStyle w:val="SimplySub-heading"/>
      </w:pPr>
      <w:bookmarkStart w:id="71" w:name="_Toc3370988"/>
      <w:bookmarkStart w:id="72" w:name="_Toc15474083"/>
      <w:r>
        <w:t xml:space="preserve">Tree </w:t>
      </w:r>
      <w:r w:rsidRPr="008D68A5">
        <w:t>Inspection</w:t>
      </w:r>
      <w:bookmarkEnd w:id="71"/>
      <w:bookmarkEnd w:id="72"/>
    </w:p>
    <w:p w14:paraId="27617A9A" w14:textId="77777777" w:rsidR="00461C42" w:rsidRPr="00461C42" w:rsidRDefault="00461C42" w:rsidP="00461C42">
      <w:pPr>
        <w:pStyle w:val="Generaltext"/>
        <w:rPr>
          <w:highlight w:val="yellow"/>
          <w:lang w:eastAsia="ar-SA"/>
        </w:rPr>
      </w:pPr>
      <w:r w:rsidRPr="00461C42">
        <w:rPr>
          <w:highlight w:val="yellow"/>
          <w:lang w:eastAsia="ar-SA"/>
        </w:rPr>
        <w:t xml:space="preserve">The site contained only one semi-mature alder tree </w:t>
      </w:r>
      <w:r w:rsidRPr="00461C42">
        <w:rPr>
          <w:highlight w:val="yellow"/>
        </w:rPr>
        <w:t>(</w:t>
      </w:r>
      <w:r w:rsidRPr="00461C42">
        <w:rPr>
          <w:i/>
          <w:highlight w:val="yellow"/>
        </w:rPr>
        <w:t xml:space="preserve">Alnus </w:t>
      </w:r>
      <w:proofErr w:type="spellStart"/>
      <w:r w:rsidRPr="00461C42">
        <w:rPr>
          <w:i/>
          <w:highlight w:val="yellow"/>
        </w:rPr>
        <w:t>glutinosa</w:t>
      </w:r>
      <w:proofErr w:type="spellEnd"/>
      <w:r w:rsidRPr="00461C42">
        <w:rPr>
          <w:highlight w:val="yellow"/>
        </w:rPr>
        <w:t xml:space="preserve">). This was thoroughly searched for any Potential Roost Features (PRFs), such as knot holes and cracks on limbs, during a ground-level tree inspection. </w:t>
      </w:r>
      <w:proofErr w:type="gramStart"/>
      <w:r w:rsidRPr="00461C42">
        <w:rPr>
          <w:highlight w:val="yellow"/>
        </w:rPr>
        <w:t>However</w:t>
      </w:r>
      <w:proofErr w:type="gramEnd"/>
      <w:r w:rsidRPr="00461C42">
        <w:rPr>
          <w:highlight w:val="yellow"/>
        </w:rPr>
        <w:t xml:space="preserve"> the inspection revealed that the tree trunk had a very small diameter and was smooth, offering no potential for roosting bats. It was therefore classed as a category 3 tree (negligible potential to support bats).</w:t>
      </w:r>
    </w:p>
    <w:p w14:paraId="61A91D17" w14:textId="77777777" w:rsidR="00461C42" w:rsidRPr="00B169B4" w:rsidRDefault="00461C42" w:rsidP="00461C42">
      <w:pPr>
        <w:pStyle w:val="SimplySub-heading"/>
      </w:pPr>
      <w:bookmarkStart w:id="73" w:name="_Toc3370989"/>
      <w:bookmarkStart w:id="74" w:name="_Toc15474084"/>
      <w:r w:rsidRPr="00B169B4">
        <w:t xml:space="preserve">Breeding </w:t>
      </w:r>
      <w:r>
        <w:t>B</w:t>
      </w:r>
      <w:r w:rsidRPr="00B169B4">
        <w:t>irds</w:t>
      </w:r>
      <w:bookmarkEnd w:id="73"/>
      <w:bookmarkEnd w:id="74"/>
    </w:p>
    <w:p w14:paraId="2FCDEF92" w14:textId="77777777" w:rsidR="00461C42" w:rsidRDefault="00461C42" w:rsidP="00461C42">
      <w:pPr>
        <w:pStyle w:val="Generaltext"/>
        <w:rPr>
          <w:highlight w:val="yellow"/>
          <w:lang w:eastAsia="ar-SA"/>
        </w:rPr>
      </w:pPr>
      <w:r w:rsidRPr="00461C42">
        <w:rPr>
          <w:highlight w:val="yellow"/>
          <w:lang w:eastAsia="ar-SA"/>
        </w:rPr>
        <w:t xml:space="preserve">During the survey it was apparent that birds were utilising the site. Herring gulls </w:t>
      </w:r>
      <w:r w:rsidRPr="00461C42">
        <w:rPr>
          <w:highlight w:val="yellow"/>
        </w:rPr>
        <w:t>(</w:t>
      </w:r>
      <w:r w:rsidRPr="00461C42">
        <w:rPr>
          <w:i/>
          <w:highlight w:val="yellow"/>
        </w:rPr>
        <w:t xml:space="preserve">Larus </w:t>
      </w:r>
      <w:proofErr w:type="spellStart"/>
      <w:r w:rsidRPr="00461C42">
        <w:rPr>
          <w:i/>
          <w:highlight w:val="yellow"/>
        </w:rPr>
        <w:t>argentatus</w:t>
      </w:r>
      <w:proofErr w:type="spellEnd"/>
      <w:r w:rsidRPr="00461C42">
        <w:rPr>
          <w:highlight w:val="yellow"/>
        </w:rPr>
        <w:t xml:space="preserve">) were seen to be gathering upon the amenity grassland area, whilst </w:t>
      </w:r>
      <w:proofErr w:type="gramStart"/>
      <w:r w:rsidRPr="00461C42">
        <w:rPr>
          <w:highlight w:val="yellow"/>
        </w:rPr>
        <w:t>Blue</w:t>
      </w:r>
      <w:proofErr w:type="gramEnd"/>
      <w:r w:rsidRPr="00461C42">
        <w:rPr>
          <w:highlight w:val="yellow"/>
        </w:rPr>
        <w:t xml:space="preserve"> tit (</w:t>
      </w:r>
      <w:proofErr w:type="spellStart"/>
      <w:r w:rsidRPr="00461C42">
        <w:rPr>
          <w:i/>
          <w:highlight w:val="yellow"/>
        </w:rPr>
        <w:t>Cyanistes</w:t>
      </w:r>
      <w:proofErr w:type="spellEnd"/>
      <w:r w:rsidRPr="00461C42">
        <w:rPr>
          <w:i/>
          <w:highlight w:val="yellow"/>
        </w:rPr>
        <w:t xml:space="preserve"> caeruleus</w:t>
      </w:r>
      <w:r w:rsidRPr="00461C42">
        <w:rPr>
          <w:highlight w:val="yellow"/>
        </w:rPr>
        <w:t>) and Wren (</w:t>
      </w:r>
      <w:r w:rsidRPr="00461C42">
        <w:rPr>
          <w:i/>
          <w:highlight w:val="yellow"/>
        </w:rPr>
        <w:t>Troglodytes troglodytes</w:t>
      </w:r>
      <w:r w:rsidRPr="00461C42">
        <w:rPr>
          <w:highlight w:val="yellow"/>
        </w:rPr>
        <w:t>) were identified within the tall ruderal vegetation.</w:t>
      </w:r>
    </w:p>
    <w:p w14:paraId="0A6C8351" w14:textId="77777777" w:rsidR="00461C42" w:rsidRPr="00461C42" w:rsidRDefault="00461C42" w:rsidP="00461C42">
      <w:pPr>
        <w:pStyle w:val="Generaltext"/>
        <w:rPr>
          <w:highlight w:val="yellow"/>
          <w:lang w:eastAsia="ar-SA"/>
        </w:rPr>
      </w:pPr>
      <w:r w:rsidRPr="00461C42">
        <w:rPr>
          <w:highlight w:val="yellow"/>
          <w:lang w:eastAsia="ar-SA"/>
        </w:rPr>
        <w:t>Whilst no active nests were discovered during the ground-level tree inspection, it is highly likely that breeding birds would utilise the trees on site during the nesting season (March to August inclusive).</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5" w:name="_Toc15474085"/>
      <w:r w:rsidRPr="00B169B4">
        <w:lastRenderedPageBreak/>
        <w:t xml:space="preserve">BUilding </w:t>
      </w:r>
      <w:r w:rsidR="004B4A16" w:rsidRPr="00B169B4">
        <w:t>survey results</w:t>
      </w:r>
      <w:bookmarkEnd w:id="75"/>
    </w:p>
    <w:p w14:paraId="048E9C69" w14:textId="77777777" w:rsidR="008D065D" w:rsidRPr="00B169B4" w:rsidRDefault="00A46BC6" w:rsidP="008D68A5">
      <w:pPr>
        <w:pStyle w:val="SimplySub-heading"/>
        <w:rPr>
          <w:lang w:eastAsia="ar-SA"/>
        </w:rPr>
      </w:pPr>
      <w:bookmarkStart w:id="76" w:name="_Toc15474086"/>
      <w:r w:rsidRPr="00B169B4">
        <w:rPr>
          <w:lang w:eastAsia="ar-SA"/>
        </w:rPr>
        <w:t xml:space="preserve">Site and Habitat </w:t>
      </w:r>
      <w:r w:rsidR="00461C42">
        <w:rPr>
          <w:lang w:eastAsia="ar-SA"/>
        </w:rPr>
        <w:t>D</w:t>
      </w:r>
      <w:r w:rsidRPr="00B169B4">
        <w:rPr>
          <w:lang w:eastAsia="ar-SA"/>
        </w:rPr>
        <w:t>escription</w:t>
      </w:r>
      <w:bookmarkEnd w:id="76"/>
    </w:p>
    <w:p w14:paraId="6E130B5C" w14:textId="77777777" w:rsidR="00475B7D" w:rsidRPr="00B169B4" w:rsidRDefault="00475B7D" w:rsidP="008D68A5">
      <w:pPr>
        <w:pStyle w:val="Generaltext"/>
        <w:rPr>
          <w:lang w:eastAsia="ar-SA"/>
        </w:rPr>
      </w:pPr>
      <w:r w:rsidRPr="00B169B4">
        <w:rPr>
          <w:color w:val="FF0000"/>
          <w:lang w:eastAsia="ar-SA"/>
        </w:rPr>
        <w:t xml:space="preserve">Brief description of the </w:t>
      </w:r>
      <w:r w:rsidR="008D065D" w:rsidRPr="00B169B4">
        <w:rPr>
          <w:color w:val="FF0000"/>
          <w:lang w:eastAsia="ar-SA"/>
        </w:rPr>
        <w:t>site</w:t>
      </w:r>
      <w:r w:rsidRPr="00B169B4">
        <w:rPr>
          <w:color w:val="FF0000"/>
          <w:lang w:eastAsia="ar-SA"/>
        </w:rPr>
        <w:t>, including total development size, areas of potential value to bats (ha)</w:t>
      </w:r>
      <w:r w:rsidR="00A46BC6" w:rsidRPr="00B169B4">
        <w:rPr>
          <w:color w:val="FF0000"/>
          <w:lang w:eastAsia="ar-SA"/>
        </w:rPr>
        <w:t xml:space="preserve"> </w:t>
      </w:r>
      <w:r w:rsidR="00A46BC6" w:rsidRPr="00B169B4">
        <w:rPr>
          <w:highlight w:val="yellow"/>
          <w:lang w:eastAsia="ar-SA"/>
        </w:rPr>
        <w:t>The site is a single storey, purpose-built school constructed in 1897. The school property is approx. 0.09ha and the footprint of the building, with potential value to bats, is approximately 0.035ha</w:t>
      </w:r>
      <w:r w:rsidR="00A46BC6" w:rsidRPr="00B169B4">
        <w:rPr>
          <w:lang w:eastAsia="ar-SA"/>
        </w:rPr>
        <w:t>.</w:t>
      </w:r>
    </w:p>
    <w:p w14:paraId="6BA7B07F" w14:textId="77777777" w:rsidR="008D065D" w:rsidRPr="00B169B4" w:rsidRDefault="00475B7D" w:rsidP="008D68A5">
      <w:pPr>
        <w:pStyle w:val="Generaltext"/>
        <w:rPr>
          <w:lang w:eastAsia="ar-SA"/>
        </w:rPr>
      </w:pPr>
      <w:r w:rsidRPr="00B169B4">
        <w:rPr>
          <w:color w:val="FF0000"/>
          <w:lang w:eastAsia="ar-SA"/>
        </w:rPr>
        <w:t>Brief description of the structures on site, differentiating between those surveyed and those not surveyed</w:t>
      </w:r>
      <w:r w:rsidRPr="00B169B4">
        <w:rPr>
          <w:lang w:eastAsia="ar-SA"/>
        </w:rPr>
        <w:t>…</w:t>
      </w:r>
      <w:r w:rsidR="00A46BC6" w:rsidRPr="00B169B4">
        <w:rPr>
          <w:lang w:eastAsia="ar-SA"/>
        </w:rPr>
        <w:t xml:space="preserve"> </w:t>
      </w:r>
      <w:r w:rsidR="00A46BC6" w:rsidRPr="00B169B4">
        <w:rPr>
          <w:highlight w:val="yellow"/>
          <w:lang w:eastAsia="ar-SA"/>
        </w:rPr>
        <w:t>The school building is a dressed and pointed stone structure with a roof of overlapping slate tiles. The entire building was subject to an internal and external survey for evidence of the presence of bats.</w:t>
      </w:r>
    </w:p>
    <w:p w14:paraId="1B2ADD84" w14:textId="77777777" w:rsidR="00A46BC6" w:rsidRPr="00B169B4" w:rsidRDefault="00A46BC6" w:rsidP="008D68A5">
      <w:pPr>
        <w:pStyle w:val="Generaltext"/>
        <w:rPr>
          <w:lang w:eastAsia="ar-SA"/>
        </w:rPr>
      </w:pPr>
      <w:r w:rsidRPr="00B169B4">
        <w:rPr>
          <w:lang w:eastAsia="ar-SA"/>
        </w:rPr>
        <w:t>A description of the adjacent areas/offsite habitats, speci9fying any relevance to bats, including descriptions of habitats relevant to bat commuting/foraging behaviour</w:t>
      </w:r>
      <w:r w:rsidR="00C67681" w:rsidRPr="00B169B4">
        <w:rPr>
          <w:lang w:eastAsia="ar-SA"/>
        </w:rPr>
        <w:t xml:space="preserve"> </w:t>
      </w:r>
      <w:r w:rsidR="00C67681" w:rsidRPr="00B169B4">
        <w:rPr>
          <w:highlight w:val="yellow"/>
          <w:lang w:eastAsia="ar-SA"/>
        </w:rPr>
        <w:t>Countryside surrounding the village is mostly open farmland, separated by hedgerow and trees representing good foraging habitat with suitable connectivity of linear commuting features.</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77777777" w:rsidR="00C67681" w:rsidRPr="00B169B4" w:rsidRDefault="00C67681" w:rsidP="008D68A5">
      <w:pPr>
        <w:pStyle w:val="Generaltext"/>
        <w:rPr>
          <w:highlight w:val="yellow"/>
          <w:lang w:eastAsia="ar-SA"/>
        </w:rPr>
      </w:pPr>
      <w:r w:rsidRPr="00B169B4">
        <w:rPr>
          <w:highlight w:val="yellow"/>
          <w:lang w:eastAsia="ar-SA"/>
        </w:rPr>
        <w:t xml:space="preserve">The outhouses of red brick with tiled roofs were generally in satisfactory condition although it was a little dilapidated in some areas (see </w:t>
      </w:r>
      <w:r w:rsidRPr="00B169B4">
        <w:rPr>
          <w:highlight w:val="yellow"/>
        </w:rPr>
        <w:fldChar w:fldCharType="begin"/>
      </w:r>
      <w:r w:rsidRPr="00B169B4">
        <w:rPr>
          <w:highlight w:val="yellow"/>
        </w:rPr>
        <w:instrText xml:space="preserve"> REF _Ref520811418 \h  \* MERGEFORMAT </w:instrText>
      </w:r>
      <w:r w:rsidRPr="00B169B4">
        <w:rPr>
          <w:highlight w:val="yellow"/>
        </w:rPr>
      </w:r>
      <w:r w:rsidRPr="00B169B4">
        <w:rPr>
          <w:highlight w:val="yellow"/>
        </w:rPr>
        <w:fldChar w:fldCharType="separate"/>
      </w:r>
      <w:r w:rsidR="009E299D" w:rsidRPr="00B169B4">
        <w:rPr>
          <w:highlight w:val="yellow"/>
        </w:rPr>
        <w:t xml:space="preserve">Plate </w:t>
      </w:r>
      <w:r w:rsidR="009E299D">
        <w:rPr>
          <w:highlight w:val="yellow"/>
        </w:rPr>
        <w:t>3</w:t>
      </w:r>
      <w:r w:rsidRPr="00B169B4">
        <w:rPr>
          <w:highlight w:val="yellow"/>
        </w:rPr>
        <w:fldChar w:fldCharType="end"/>
      </w:r>
      <w:r w:rsidRPr="00B169B4">
        <w:rPr>
          <w:highlight w:val="yellow"/>
          <w:lang w:eastAsia="ar-SA"/>
        </w:rPr>
        <w:t>).</w:t>
      </w:r>
    </w:p>
    <w:p w14:paraId="351330D4" w14:textId="77777777" w:rsidR="00C67681" w:rsidRPr="00B169B4" w:rsidRDefault="00C67681" w:rsidP="00F41305">
      <w:pPr>
        <w:pStyle w:val="Caption"/>
        <w:rPr>
          <w:highlight w:val="yellow"/>
        </w:rPr>
      </w:pP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3F60845A" w14:textId="77777777" w:rsidR="00461C42" w:rsidRDefault="00461C42" w:rsidP="00461C42">
      <w:pPr>
        <w:pStyle w:val="Heading6"/>
      </w:pPr>
      <w:r>
        <w:tab/>
        <w:t>External</w:t>
      </w:r>
    </w:p>
    <w:p w14:paraId="74C25339" w14:textId="77777777" w:rsidR="00461C42" w:rsidRPr="00461C42" w:rsidRDefault="00461C42" w:rsidP="008D68A5">
      <w:pPr>
        <w:pStyle w:val="Generaltext"/>
        <w:rPr>
          <w:highlight w:val="yellow"/>
          <w:lang w:eastAsia="ar-SA"/>
        </w:rPr>
      </w:pPr>
      <w:r w:rsidRPr="00461C42">
        <w:rPr>
          <w:highlight w:val="yellow"/>
          <w:lang w:eastAsia="ar-SA"/>
        </w:rPr>
        <w:t>Here…</w:t>
      </w:r>
    </w:p>
    <w:p w14:paraId="5DFFAC70" w14:textId="77777777" w:rsidR="00C67681" w:rsidRPr="00B169B4" w:rsidRDefault="00C67681" w:rsidP="008D68A5">
      <w:pPr>
        <w:pStyle w:val="Generaltext"/>
        <w:rPr>
          <w:lang w:eastAsia="ar-SA"/>
        </w:rPr>
      </w:pPr>
      <w:r w:rsidRPr="00B169B4">
        <w:rPr>
          <w:lang w:eastAsia="ar-SA"/>
        </w:rPr>
        <w:t xml:space="preserve">In summary, the site contained </w:t>
      </w:r>
      <w:r w:rsidRPr="00B169B4">
        <w:rPr>
          <w:highlight w:val="yellow"/>
          <w:lang w:eastAsia="ar-SA"/>
        </w:rPr>
        <w:t xml:space="preserve">numerous buildings which were assessed for signs of bat activity and potential roost features. Whilst several PRFs were identified in the various structures, their suitability for bats </w:t>
      </w:r>
      <w:proofErr w:type="gramStart"/>
      <w:r w:rsidRPr="00B169B4">
        <w:rPr>
          <w:highlight w:val="yellow"/>
          <w:lang w:eastAsia="ar-SA"/>
        </w:rPr>
        <w:t>was considered to be</w:t>
      </w:r>
      <w:proofErr w:type="gramEnd"/>
      <w:r w:rsidRPr="00B169B4">
        <w:rPr>
          <w:highlight w:val="yellow"/>
          <w:lang w:eastAsia="ar-SA"/>
        </w:rPr>
        <w:t xml:space="preserve"> rather low due to the condition of the buildings. Specifically, the wooden sheds, the garages and the coal shed had no potential for roosting because they offered no meaningful shelter from the elements or were prone to weather exposure. However, although no signs of bat activity were found, in accordance with Bat Conservation Trust Guidelines, the house and the red brick outhouses did offer some roosting potential (</w:t>
      </w:r>
      <w:proofErr w:type="gramStart"/>
      <w:r w:rsidRPr="00B169B4">
        <w:rPr>
          <w:highlight w:val="yellow"/>
          <w:lang w:eastAsia="ar-SA"/>
        </w:rPr>
        <w:t>e.g.</w:t>
      </w:r>
      <w:proofErr w:type="gramEnd"/>
      <w:r w:rsidRPr="00B169B4">
        <w:rPr>
          <w:highlight w:val="yellow"/>
          <w:lang w:eastAsia="ar-SA"/>
        </w:rPr>
        <w:t xml:space="preserve"> behind fascia boards on the house, under roof tiles on the outhouses) and consequently it was not possible to rule out the possibility that bats might use the structures for roosting.</w:t>
      </w:r>
    </w:p>
    <w:p w14:paraId="348732E8" w14:textId="77777777" w:rsidR="00B04836" w:rsidRPr="00461C42" w:rsidRDefault="00B04836" w:rsidP="008D68A5">
      <w:pPr>
        <w:pStyle w:val="SimplySub-heading"/>
        <w:rPr>
          <w:highlight w:val="yellow"/>
        </w:rPr>
      </w:pPr>
      <w:bookmarkStart w:id="80" w:name="_Toc15474088"/>
      <w:r w:rsidRPr="00461C42">
        <w:rPr>
          <w:highlight w:val="yellow"/>
        </w:rPr>
        <w:t xml:space="preserve">Bat </w:t>
      </w:r>
      <w:r w:rsidR="00461C42" w:rsidRPr="00461C42">
        <w:rPr>
          <w:highlight w:val="yellow"/>
        </w:rPr>
        <w:t>T</w:t>
      </w:r>
      <w:r w:rsidRPr="00461C42">
        <w:rPr>
          <w:highlight w:val="yellow"/>
        </w:rPr>
        <w:t>ree Inspection</w:t>
      </w:r>
      <w:bookmarkEnd w:id="80"/>
    </w:p>
    <w:p w14:paraId="41B8CF8A" w14:textId="77777777" w:rsidR="008D065D" w:rsidRPr="00B169B4" w:rsidRDefault="00B04836" w:rsidP="008D68A5">
      <w:pPr>
        <w:pStyle w:val="Generaltext"/>
        <w:rPr>
          <w:lang w:eastAsia="ar-SA"/>
        </w:rPr>
      </w:pPr>
      <w:r w:rsidRPr="00B169B4">
        <w:rPr>
          <w:lang w:eastAsia="ar-SA"/>
        </w:rPr>
        <w:t xml:space="preserve">The site contained </w:t>
      </w:r>
      <w:r w:rsidRPr="00B169B4">
        <w:rPr>
          <w:highlight w:val="yellow"/>
          <w:lang w:eastAsia="ar-SA"/>
        </w:rPr>
        <w:t>only one mature tree, a Norway maple (</w:t>
      </w:r>
      <w:r w:rsidRPr="00B169B4">
        <w:rPr>
          <w:i/>
          <w:iCs/>
          <w:highlight w:val="yellow"/>
          <w:lang w:eastAsia="ar-SA"/>
        </w:rPr>
        <w:t xml:space="preserve">Acer </w:t>
      </w:r>
      <w:proofErr w:type="spellStart"/>
      <w:r w:rsidRPr="00B169B4">
        <w:rPr>
          <w:i/>
          <w:iCs/>
          <w:highlight w:val="yellow"/>
          <w:lang w:eastAsia="ar-SA"/>
        </w:rPr>
        <w:t>platanoides</w:t>
      </w:r>
      <w:proofErr w:type="spellEnd"/>
      <w:r w:rsidRPr="00B169B4">
        <w:rPr>
          <w:highlight w:val="yellow"/>
          <w:lang w:eastAsia="ar-SA"/>
        </w:rPr>
        <w:t xml:space="preserve">) (See </w:t>
      </w:r>
      <w:r w:rsidRPr="00B169B4">
        <w:rPr>
          <w:highlight w:val="yellow"/>
        </w:rPr>
        <w:fldChar w:fldCharType="begin"/>
      </w:r>
      <w:r w:rsidRPr="00B169B4">
        <w:rPr>
          <w:highlight w:val="yellow"/>
        </w:rPr>
        <w:instrText xml:space="preserve"> REF _Ref521070499  \* MERGEFORMAT </w:instrText>
      </w:r>
      <w:r w:rsidRPr="00B169B4">
        <w:rPr>
          <w:highlight w:val="yellow"/>
        </w:rPr>
        <w:fldChar w:fldCharType="separate"/>
      </w:r>
      <w:r w:rsidR="009E299D">
        <w:rPr>
          <w:b/>
          <w:bCs/>
          <w:highlight w:val="yellow"/>
          <w:lang w:val="en-US"/>
        </w:rPr>
        <w:t>Error! Reference source not found.</w:t>
      </w:r>
      <w:r w:rsidRPr="00B169B4">
        <w:rPr>
          <w:noProof/>
          <w:highlight w:val="yellow"/>
        </w:rPr>
        <w:fldChar w:fldCharType="end"/>
      </w:r>
      <w:r w:rsidRPr="00B169B4">
        <w:rPr>
          <w:noProof/>
          <w:highlight w:val="yellow"/>
        </w:rPr>
        <w:t>7</w:t>
      </w:r>
      <w:r w:rsidRPr="00B169B4">
        <w:rPr>
          <w:highlight w:val="yellow"/>
          <w:lang w:eastAsia="ar-SA"/>
        </w:rPr>
        <w:t xml:space="preserve">). This was thoroughly searched for any Potential Roost Features (PRFs), such as knot holes and cracks on limbs, during a ground-level tree inspection. </w:t>
      </w:r>
      <w:r w:rsidRPr="00B169B4">
        <w:rPr>
          <w:highlight w:val="yellow"/>
          <w:lang w:eastAsia="ar-SA"/>
        </w:rPr>
        <w:lastRenderedPageBreak/>
        <w:t xml:space="preserve">The tree had a heavy growth of </w:t>
      </w:r>
      <w:proofErr w:type="gramStart"/>
      <w:r w:rsidRPr="00B169B4">
        <w:rPr>
          <w:highlight w:val="yellow"/>
          <w:lang w:eastAsia="ar-SA"/>
        </w:rPr>
        <w:t>ivy, and</w:t>
      </w:r>
      <w:proofErr w:type="gramEnd"/>
      <w:r w:rsidRPr="00B169B4">
        <w:rPr>
          <w:highlight w:val="yellow"/>
          <w:lang w:eastAsia="ar-SA"/>
        </w:rPr>
        <w:t xml:space="preserve"> was considered to be a category 2b tree (</w:t>
      </w:r>
      <w:r w:rsidRPr="00B169B4">
        <w:rPr>
          <w:highlight w:val="yellow"/>
        </w:rPr>
        <w:t>Low/moderate potential to support bats) at best.</w:t>
      </w:r>
    </w:p>
    <w:p w14:paraId="69FEB221" w14:textId="77777777" w:rsidR="000B48E0" w:rsidRPr="00461C42" w:rsidRDefault="000B48E0" w:rsidP="008D68A5">
      <w:pPr>
        <w:pStyle w:val="SimplySub-heading"/>
        <w:rPr>
          <w:highlight w:val="yellow"/>
          <w:lang w:eastAsia="ar-SA"/>
        </w:rPr>
      </w:pPr>
      <w:bookmarkStart w:id="81" w:name="_Toc15474089"/>
      <w:r w:rsidRPr="00461C42">
        <w:rPr>
          <w:highlight w:val="yellow"/>
          <w:lang w:eastAsia="ar-SA"/>
        </w:rPr>
        <w:t>Other Protected and Noteworthy Species</w:t>
      </w:r>
      <w:bookmarkEnd w:id="81"/>
    </w:p>
    <w:p w14:paraId="6B048363" w14:textId="77777777" w:rsidR="000B48E0" w:rsidRPr="00B169B4" w:rsidRDefault="000B48E0" w:rsidP="008D68A5">
      <w:pPr>
        <w:pStyle w:val="Generaltext"/>
        <w:rPr>
          <w:lang w:eastAsia="ar-SA"/>
        </w:rPr>
      </w:pPr>
      <w:r w:rsidRPr="00B169B4">
        <w:rPr>
          <w:lang w:eastAsia="ar-SA"/>
        </w:rPr>
        <w:t>Breeding birds</w:t>
      </w:r>
    </w:p>
    <w:p w14:paraId="27316048" w14:textId="77777777" w:rsidR="000B48E0" w:rsidRPr="00B169B4" w:rsidRDefault="000B48E0" w:rsidP="008D68A5">
      <w:pPr>
        <w:pStyle w:val="Generaltext"/>
        <w:rPr>
          <w:lang w:eastAsia="ar-SA"/>
        </w:rPr>
      </w:pPr>
      <w:r w:rsidRPr="00B169B4">
        <w:rPr>
          <w:lang w:eastAsia="ar-SA"/>
        </w:rPr>
        <w:t>GCN</w:t>
      </w:r>
    </w:p>
    <w:p w14:paraId="2C47729D" w14:textId="77777777" w:rsidR="000B48E0" w:rsidRPr="00B169B4" w:rsidRDefault="000B48E0" w:rsidP="008D68A5">
      <w:pPr>
        <w:pStyle w:val="Generaltext"/>
        <w:rPr>
          <w:lang w:eastAsia="ar-SA"/>
        </w:rPr>
      </w:pPr>
      <w:r w:rsidRPr="00B169B4">
        <w:rPr>
          <w:lang w:eastAsia="ar-SA"/>
        </w:rPr>
        <w:t>Owls</w:t>
      </w:r>
    </w:p>
    <w:p w14:paraId="4C04BD50" w14:textId="77777777" w:rsidR="000B48E0" w:rsidRPr="00B169B4" w:rsidRDefault="000B48E0" w:rsidP="008D68A5">
      <w:pPr>
        <w:pStyle w:val="Generaltext"/>
        <w:rPr>
          <w:lang w:eastAsia="ar-SA"/>
        </w:rPr>
      </w:pPr>
      <w:r w:rsidRPr="00B169B4">
        <w:rPr>
          <w:lang w:eastAsia="ar-SA"/>
        </w:rPr>
        <w:t>Invasive species</w:t>
      </w:r>
    </w:p>
    <w:p w14:paraId="6CDF7C74" w14:textId="77777777" w:rsidR="000B48E0" w:rsidRPr="00B169B4" w:rsidRDefault="000B48E0" w:rsidP="008D68A5">
      <w:pPr>
        <w:pStyle w:val="Generaltext"/>
        <w:rPr>
          <w:lang w:eastAsia="ar-SA"/>
        </w:rPr>
      </w:pP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77777777" w:rsidR="000B48E0" w:rsidRPr="00B169B4" w:rsidRDefault="000B48E0" w:rsidP="00461C42">
      <w:pPr>
        <w:pStyle w:val="Generaltext"/>
      </w:pPr>
      <w:r w:rsidRPr="00B169B4">
        <w:t xml:space="preserve">In </w:t>
      </w:r>
      <w:r w:rsidRPr="00B169B4">
        <w:rPr>
          <w:highlight w:val="yellow"/>
        </w:rPr>
        <w:t>June 201</w:t>
      </w:r>
      <w:r w:rsidR="00461C42" w:rsidRPr="00461C42">
        <w:rPr>
          <w:highlight w:val="yellow"/>
        </w:rPr>
        <w:t>9</w:t>
      </w:r>
      <w:r w:rsidRPr="00B169B4">
        <w:t xml:space="preserve">, Simply Ecology Limited was commissioned by </w:t>
      </w:r>
      <w:r w:rsidRPr="00B169B4">
        <w:rPr>
          <w:highlight w:val="yellow"/>
        </w:rPr>
        <w:t>Cassidy &amp; Ashton Ltd</w:t>
      </w:r>
      <w:r w:rsidRPr="00B169B4">
        <w:t xml:space="preserve"> to undertake a preliminary bat roost assessment </w:t>
      </w:r>
      <w:r w:rsidRPr="00B169B4">
        <w:rPr>
          <w:highlight w:val="yellow"/>
        </w:rPr>
        <w:t>and eDNA sampling for great crested newts</w:t>
      </w:r>
      <w:r w:rsidRPr="00B169B4">
        <w:t xml:space="preserve"> at </w:t>
      </w:r>
      <w:r w:rsidRPr="00B169B4">
        <w:rPr>
          <w:highlight w:val="yellow"/>
        </w:rPr>
        <w:t xml:space="preserve">Snapes Farm, </w:t>
      </w:r>
      <w:proofErr w:type="spellStart"/>
      <w:r w:rsidRPr="00B169B4">
        <w:rPr>
          <w:highlight w:val="yellow"/>
        </w:rPr>
        <w:t>Bilsborrow</w:t>
      </w:r>
      <w:proofErr w:type="spellEnd"/>
      <w:r w:rsidRPr="00B169B4">
        <w:rPr>
          <w:highlight w:val="yellow"/>
        </w:rPr>
        <w:t xml:space="preserve"> Lane, </w:t>
      </w:r>
      <w:proofErr w:type="spellStart"/>
      <w:r w:rsidRPr="00B169B4">
        <w:rPr>
          <w:highlight w:val="yellow"/>
        </w:rPr>
        <w:t>Bilsborrow</w:t>
      </w:r>
      <w:proofErr w:type="spellEnd"/>
      <w:r w:rsidRPr="00B169B4">
        <w:rPr>
          <w:highlight w:val="yellow"/>
        </w:rPr>
        <w:t>, PR3 0RP</w:t>
      </w:r>
      <w:r w:rsidRPr="00B169B4">
        <w:t xml:space="preserve">. It is understood that the development will involve </w:t>
      </w:r>
      <w:r w:rsidRPr="00B169B4">
        <w:rPr>
          <w:highlight w:val="yellow"/>
        </w:rPr>
        <w:t>demolition of the main house and various other structures and conversion of the stone barn</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56BAF876" w14:textId="77777777" w:rsidR="00187502" w:rsidRPr="00B169B4" w:rsidRDefault="00187502" w:rsidP="008D68A5">
      <w:pPr>
        <w:pStyle w:val="Generaltext"/>
        <w:rPr>
          <w:lang w:eastAsia="ar-SA"/>
        </w:rPr>
      </w:pPr>
      <w:r w:rsidRPr="00B169B4">
        <w:rPr>
          <w:lang w:eastAsia="ar-SA"/>
        </w:rPr>
        <w:t xml:space="preserve">A bat scoping survey of the </w:t>
      </w:r>
      <w:r w:rsidRPr="00B169B4">
        <w:rPr>
          <w:highlight w:val="yellow"/>
          <w:lang w:eastAsia="ar-SA"/>
        </w:rPr>
        <w:t>building</w:t>
      </w:r>
      <w:r w:rsidRPr="00B169B4">
        <w:rPr>
          <w:lang w:eastAsia="ar-SA"/>
        </w:rPr>
        <w:t xml:space="preserve"> was undertaken. It is understood that the work will involve </w:t>
      </w:r>
      <w:r w:rsidRPr="00B169B4">
        <w:rPr>
          <w:highlight w:val="yellow"/>
          <w:lang w:eastAsia="ar-SA"/>
        </w:rPr>
        <w:t>replacement or repair of the external gable joists</w:t>
      </w:r>
      <w:r w:rsidRPr="00B169B4">
        <w:rPr>
          <w:lang w:eastAsia="ar-SA"/>
        </w:rPr>
        <w:t xml:space="preserve">. The survey found that the </w:t>
      </w:r>
      <w:r w:rsidRPr="00B169B4">
        <w:rPr>
          <w:highlight w:val="yellow"/>
          <w:lang w:eastAsia="ar-SA"/>
        </w:rPr>
        <w:t>building</w:t>
      </w:r>
      <w:r w:rsidRPr="00B169B4">
        <w:rPr>
          <w:lang w:eastAsia="ar-SA"/>
        </w:rPr>
        <w:t xml:space="preserve"> contained </w:t>
      </w:r>
      <w:proofErr w:type="gramStart"/>
      <w:r w:rsidRPr="00B169B4">
        <w:rPr>
          <w:lang w:eastAsia="ar-SA"/>
        </w:rPr>
        <w:t xml:space="preserve">a </w:t>
      </w:r>
      <w:r w:rsidRPr="00B169B4">
        <w:rPr>
          <w:highlight w:val="yellow"/>
          <w:lang w:eastAsia="ar-SA"/>
        </w:rPr>
        <w:t>number of</w:t>
      </w:r>
      <w:proofErr w:type="gramEnd"/>
      <w:r w:rsidRPr="00B169B4">
        <w:rPr>
          <w:highlight w:val="yellow"/>
          <w:lang w:eastAsia="ar-SA"/>
        </w:rPr>
        <w:t xml:space="preserve"> potential bat roost features and easy access to the internal space</w:t>
      </w:r>
      <w:r w:rsidRPr="00B169B4">
        <w:rPr>
          <w:lang w:eastAsia="ar-SA"/>
        </w:rPr>
        <w:t xml:space="preserve">. This </w:t>
      </w:r>
      <w:r w:rsidRPr="00B169B4">
        <w:rPr>
          <w:highlight w:val="yellow"/>
          <w:lang w:eastAsia="ar-SA"/>
        </w:rPr>
        <w:t>included</w:t>
      </w:r>
      <w:r w:rsidRPr="00B169B4">
        <w:rPr>
          <w:lang w:eastAsia="ar-SA"/>
        </w:rPr>
        <w:t xml:space="preserve"> features such as </w:t>
      </w:r>
      <w:r w:rsidRPr="00B169B4">
        <w:rPr>
          <w:highlight w:val="yellow"/>
          <w:lang w:eastAsia="ar-SA"/>
        </w:rPr>
        <w:t>gable vents, gaps in the gable verges and under roof tiles</w:t>
      </w:r>
      <w:r w:rsidRPr="00B169B4">
        <w:rPr>
          <w:lang w:eastAsia="ar-SA"/>
        </w:rPr>
        <w:t xml:space="preserve">. </w:t>
      </w:r>
      <w:r w:rsidRPr="00B169B4">
        <w:rPr>
          <w:highlight w:val="yellow"/>
          <w:lang w:eastAsia="ar-SA"/>
        </w:rPr>
        <w:t xml:space="preserve">In addition, evidence of bat activity in the form of droppings was confirmed during the survey. </w:t>
      </w:r>
      <w:r w:rsidR="00161C94" w:rsidRPr="00B169B4">
        <w:rPr>
          <w:b/>
          <w:color w:val="FF0000"/>
          <w:lang w:eastAsia="ar-SA"/>
        </w:rPr>
        <w:t xml:space="preserve">OR </w:t>
      </w:r>
      <w:proofErr w:type="gramStart"/>
      <w:r w:rsidRPr="00B169B4">
        <w:rPr>
          <w:highlight w:val="yellow"/>
          <w:lang w:eastAsia="ar-SA"/>
        </w:rPr>
        <w:t>However</w:t>
      </w:r>
      <w:proofErr w:type="gramEnd"/>
      <w:r w:rsidRPr="00B169B4">
        <w:rPr>
          <w:highlight w:val="yellow"/>
          <w:lang w:eastAsia="ar-SA"/>
        </w:rPr>
        <w:t xml:space="preserve">, no evidence of bat activity was </w:t>
      </w:r>
      <w:r w:rsidR="00161C94" w:rsidRPr="00B169B4">
        <w:rPr>
          <w:highlight w:val="yellow"/>
          <w:lang w:eastAsia="ar-SA"/>
        </w:rPr>
        <w:t>found.</w:t>
      </w:r>
    </w:p>
    <w:p w14:paraId="5DDABBE7" w14:textId="77777777" w:rsidR="00161C94" w:rsidRPr="00B169B4" w:rsidRDefault="000B48E0" w:rsidP="008D68A5">
      <w:pPr>
        <w:pStyle w:val="Generaltext"/>
        <w:rPr>
          <w:highlight w:val="yellow"/>
          <w:lang w:eastAsia="ar-SA"/>
        </w:rPr>
      </w:pPr>
      <w:r w:rsidRPr="00B169B4">
        <w:rPr>
          <w:highlight w:val="yellow"/>
          <w:lang w:eastAsia="ar-SA"/>
        </w:rPr>
        <w:t xml:space="preserve">The proposed development of the </w:t>
      </w:r>
      <w:r w:rsidR="00590DF5" w:rsidRPr="00B169B4">
        <w:rPr>
          <w:highlight w:val="yellow"/>
          <w:lang w:eastAsia="ar-SA"/>
        </w:rPr>
        <w:t>house/school/barn/</w:t>
      </w:r>
      <w:r w:rsidRPr="00B169B4">
        <w:rPr>
          <w:highlight w:val="yellow"/>
          <w:lang w:eastAsia="ar-SA"/>
        </w:rPr>
        <w:t>building(s) could have the potential to affect any European protected species if found to be present.</w:t>
      </w:r>
      <w:r w:rsidRPr="00B169B4">
        <w:rPr>
          <w:highlight w:val="yellow"/>
        </w:rPr>
        <w:t xml:space="preserve"> </w:t>
      </w:r>
      <w:r w:rsidRPr="00B169B4">
        <w:rPr>
          <w:highlight w:val="yellow"/>
          <w:lang w:eastAsia="ar-SA"/>
        </w:rPr>
        <w:t xml:space="preserve">Whilst there was no evidence of bats using the buildings on site, there were numerous potential roost features, including gaps under fascia boards and under roof tiles at the rear of the house. </w:t>
      </w:r>
    </w:p>
    <w:p w14:paraId="2B67827B" w14:textId="77777777" w:rsidR="00161C94" w:rsidRPr="00B169B4" w:rsidRDefault="00161C94" w:rsidP="008D68A5">
      <w:pPr>
        <w:pStyle w:val="Generaltext"/>
        <w:rPr>
          <w:highlight w:val="yellow"/>
          <w:lang w:eastAsia="ar-SA"/>
        </w:rPr>
      </w:pPr>
      <w:r w:rsidRPr="00B169B4">
        <w:rPr>
          <w:lang w:eastAsia="ar-SA"/>
        </w:rPr>
        <w:t xml:space="preserve">Given the </w:t>
      </w:r>
      <w:r w:rsidRPr="00B169B4">
        <w:rPr>
          <w:highlight w:val="yellow"/>
          <w:lang w:eastAsia="ar-SA"/>
        </w:rPr>
        <w:t>potential roost features, signs of bats within the school, the high suitability of the proposed development site and the potential connectivity to the wider landscape</w:t>
      </w:r>
      <w:r w:rsidRPr="00B169B4">
        <w:rPr>
          <w:lang w:eastAsia="ar-SA"/>
        </w:rPr>
        <w:t xml:space="preserve">, it is concluded that further survey information about the species of bat and their numbers will be required </w:t>
      </w:r>
      <w:proofErr w:type="gramStart"/>
      <w:r w:rsidRPr="00B169B4">
        <w:rPr>
          <w:lang w:eastAsia="ar-SA"/>
        </w:rPr>
        <w:t>in order to</w:t>
      </w:r>
      <w:proofErr w:type="gramEnd"/>
      <w:r w:rsidRPr="00B169B4">
        <w:rPr>
          <w:lang w:eastAsia="ar-SA"/>
        </w:rPr>
        <w:t xml:space="preserve"> gain Local Planning Authority permission and subsequent Licensing from Natural England prior to the conversion works going ahead.</w:t>
      </w:r>
    </w:p>
    <w:p w14:paraId="3D05824C" w14:textId="77777777" w:rsidR="000B48E0" w:rsidRPr="00B169B4" w:rsidRDefault="000B48E0" w:rsidP="008D68A5">
      <w:pPr>
        <w:pStyle w:val="Generaltext"/>
        <w:rPr>
          <w:highlight w:val="yellow"/>
          <w:lang w:eastAsia="ar-SA"/>
        </w:rPr>
      </w:pPr>
      <w:r w:rsidRPr="00B169B4">
        <w:rPr>
          <w:highlight w:val="yellow"/>
          <w:lang w:eastAsia="ar-SA"/>
        </w:rPr>
        <w:t xml:space="preserve">Consequently, it is concluded that further bat survey will be required </w:t>
      </w:r>
      <w:proofErr w:type="gramStart"/>
      <w:r w:rsidRPr="00B169B4">
        <w:rPr>
          <w:highlight w:val="yellow"/>
          <w:lang w:eastAsia="ar-SA"/>
        </w:rPr>
        <w:t>in order to</w:t>
      </w:r>
      <w:proofErr w:type="gramEnd"/>
      <w:r w:rsidRPr="00B169B4">
        <w:rPr>
          <w:highlight w:val="yellow"/>
          <w:lang w:eastAsia="ar-SA"/>
        </w:rPr>
        <w:t xml:space="preserve"> gain an understanding of bat activity at the site and to establish whether any roosts are present.</w:t>
      </w:r>
    </w:p>
    <w:p w14:paraId="176480BE" w14:textId="77777777" w:rsidR="000B48E0" w:rsidRPr="00B169B4" w:rsidRDefault="000B48E0" w:rsidP="00935B22">
      <w:pPr>
        <w:pStyle w:val="SimplyBulletlist"/>
        <w:rPr>
          <w:highlight w:val="yellow"/>
        </w:rPr>
      </w:pPr>
      <w:r w:rsidRPr="00461C42">
        <w:rPr>
          <w:i/>
          <w:iCs/>
          <w:highlight w:val="yellow"/>
        </w:rPr>
        <w:t>It is recommended</w:t>
      </w:r>
      <w:r w:rsidRPr="00461C42">
        <w:rPr>
          <w:highlight w:val="yellow"/>
        </w:rPr>
        <w:t xml:space="preserve"> that night-time bat survey</w:t>
      </w:r>
      <w:r w:rsidR="00AA62ED" w:rsidRPr="00461C42">
        <w:rPr>
          <w:highlight w:val="yellow"/>
        </w:rPr>
        <w:t>s</w:t>
      </w:r>
      <w:r w:rsidRPr="00461C42">
        <w:rPr>
          <w:highlight w:val="yellow"/>
        </w:rPr>
        <w:t xml:space="preserve"> </w:t>
      </w:r>
      <w:r w:rsidR="00AA62ED" w:rsidRPr="00461C42">
        <w:rPr>
          <w:highlight w:val="yellow"/>
        </w:rPr>
        <w:t>are</w:t>
      </w:r>
      <w:r w:rsidRPr="00461C42">
        <w:rPr>
          <w:highlight w:val="yellow"/>
        </w:rPr>
        <w:t xml:space="preserve"> conducted </w:t>
      </w:r>
      <w:proofErr w:type="gramStart"/>
      <w:r w:rsidR="00AA62ED" w:rsidRPr="00461C42">
        <w:rPr>
          <w:highlight w:val="yellow"/>
        </w:rPr>
        <w:t xml:space="preserve">in order </w:t>
      </w:r>
      <w:r w:rsidRPr="00461C42">
        <w:rPr>
          <w:highlight w:val="yellow"/>
        </w:rPr>
        <w:t>to</w:t>
      </w:r>
      <w:proofErr w:type="gramEnd"/>
      <w:r w:rsidRPr="00461C42">
        <w:rPr>
          <w:highlight w:val="yellow"/>
        </w:rPr>
        <w:t xml:space="preserve"> establish the presence/absence of bats on the site, as well as species and numbers of individuals.</w:t>
      </w:r>
      <w:r w:rsidRPr="008B0517">
        <w:rPr>
          <w:highlight w:val="yellow"/>
        </w:rPr>
        <w:t xml:space="preserve"> </w:t>
      </w:r>
      <w:r w:rsidRPr="00B169B4">
        <w:rPr>
          <w:highlight w:val="yellow"/>
        </w:rPr>
        <w:t xml:space="preserve">Only then can the development be carried out in a way that the developers can be sure they are not negatively impacting on local bat populations. </w:t>
      </w:r>
      <w:r w:rsidRPr="00AA62ED">
        <w:rPr>
          <w:bCs/>
          <w:highlight w:val="yellow"/>
        </w:rPr>
        <w:t>Reason:</w:t>
      </w:r>
      <w:r w:rsidRPr="008B0517">
        <w:rPr>
          <w:highlight w:val="yellow"/>
        </w:rPr>
        <w:t xml:space="preserve"> </w:t>
      </w:r>
      <w:r w:rsidRPr="00B169B4">
        <w:rPr>
          <w:highlight w:val="yellow"/>
        </w:rPr>
        <w:t xml:space="preserve">To carry out appropriate survey in accordance with the Bat Conservation Trust guidelines </w:t>
      </w:r>
      <w:proofErr w:type="gramStart"/>
      <w:r w:rsidRPr="00B169B4">
        <w:rPr>
          <w:highlight w:val="yellow"/>
        </w:rPr>
        <w:t>in order to</w:t>
      </w:r>
      <w:proofErr w:type="gramEnd"/>
      <w:r w:rsidRPr="00B169B4">
        <w:rPr>
          <w:highlight w:val="yellow"/>
        </w:rPr>
        <w:t xml:space="preserve"> deliver legal compliance. All UK bat species are protected by The Wildlife and Countryside Act (1981) (as amended) and the Conservation of Habitats and Species Regulations (2017).</w:t>
      </w:r>
    </w:p>
    <w:p w14:paraId="05ABB86B" w14:textId="77777777" w:rsidR="00590DF5" w:rsidRPr="00B169B4" w:rsidRDefault="00590DF5" w:rsidP="00935B22">
      <w:pPr>
        <w:pStyle w:val="SimplyBulletlist"/>
        <w:numPr>
          <w:ilvl w:val="0"/>
          <w:numId w:val="0"/>
        </w:numPr>
        <w:rPr>
          <w:highlight w:val="yellow"/>
        </w:rPr>
      </w:pPr>
    </w:p>
    <w:p w14:paraId="27CE879C" w14:textId="77777777" w:rsidR="00590DF5" w:rsidRPr="00B169B4" w:rsidRDefault="00590DF5" w:rsidP="008D68A5">
      <w:pPr>
        <w:pStyle w:val="Generaltext"/>
        <w:rPr>
          <w:rFonts w:eastAsia="Calibri"/>
          <w:highlight w:val="yellow"/>
          <w:lang w:eastAsia="ar-SA"/>
        </w:rPr>
      </w:pPr>
      <w:r w:rsidRPr="00B169B4">
        <w:rPr>
          <w:highlight w:val="yellow"/>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77777777" w:rsidR="00590DF5" w:rsidRPr="00B169B4" w:rsidRDefault="00590DF5" w:rsidP="00935B22">
      <w:pPr>
        <w:pStyle w:val="SimplyBulletlist"/>
        <w:rPr>
          <w:highlight w:val="yellow"/>
        </w:rPr>
      </w:pPr>
      <w:r w:rsidRPr="008B0517">
        <w:rPr>
          <w:b/>
          <w:i/>
          <w:highlight w:val="yellow"/>
        </w:rPr>
        <w:t>It is advised that</w:t>
      </w:r>
      <w:r w:rsidRPr="008B0517">
        <w:rPr>
          <w:b/>
          <w:highlight w:val="yellow"/>
        </w:rPr>
        <w:t xml:space="preserve"> all works can continue with no need for any supervision by the Appointed Ecologist. </w:t>
      </w:r>
      <w:r w:rsidRPr="00B169B4">
        <w:rPr>
          <w:highlight w:val="yellow"/>
        </w:rPr>
        <w:t xml:space="preserve">No Natural England licence is necessary in this instance as no impact upon any bat roost is predicted. This is due to the lack of any signs of current or </w:t>
      </w:r>
      <w:r w:rsidRPr="00B169B4">
        <w:rPr>
          <w:highlight w:val="yellow"/>
        </w:rPr>
        <w:lastRenderedPageBreak/>
        <w:t>historical use of the building by bats</w:t>
      </w:r>
      <w:r w:rsidRPr="008B0517">
        <w:rPr>
          <w:highlight w:val="yellow"/>
        </w:rPr>
        <w:t xml:space="preserve">. </w:t>
      </w:r>
      <w:r w:rsidRPr="008B0517">
        <w:rPr>
          <w:b/>
          <w:highlight w:val="yellow"/>
        </w:rPr>
        <w:t xml:space="preserve">Reason: </w:t>
      </w:r>
      <w:r w:rsidRPr="00B169B4">
        <w:rPr>
          <w:highlight w:val="yellow"/>
        </w:rPr>
        <w:t>This will deliver compliance with: Section 9 (1 &amp; 4) of The Wildlife &amp; Countryside Act 1981 (as amended), Part 3 (43; 1 &amp; 2) of The Conservation of Habitats and Species Regulations 2017 and Section 15 of The National Planning Policy Framework (2018).</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Pr>
          <w:rFonts w:ascii="Corbel" w:hAnsi="Corbel" w:cs="Corbel"/>
          <w:highlight w:val="yellow"/>
          <w:lang w:eastAsia="en-GB"/>
        </w:rPr>
        <w:t xml:space="preserve">in the form of </w:t>
      </w:r>
      <w:r w:rsidR="00351967" w:rsidRPr="00351967">
        <w:rPr>
          <w:rFonts w:ascii="Corbel" w:hAnsi="Corbel" w:cs="Corbel"/>
          <w:highlight w:val="yellow"/>
          <w:lang w:eastAsia="en-GB"/>
        </w:rPr>
        <w:t xml:space="preserve">26 barn owl </w:t>
      </w:r>
      <w:r w:rsidR="001565F0" w:rsidRPr="00351967">
        <w:rPr>
          <w:rFonts w:ascii="Corbel" w:hAnsi="Corbel" w:cs="Corbel"/>
          <w:highlight w:val="yellow"/>
          <w:lang w:eastAsia="en-GB"/>
        </w:rPr>
        <w:t>pellets</w:t>
      </w:r>
      <w:r w:rsidR="00351967">
        <w:rPr>
          <w:rFonts w:ascii="Corbel" w:hAnsi="Corbel" w:cs="Corbel"/>
          <w:highlight w:val="yellow"/>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117178">
        <w:rPr>
          <w:b/>
          <w:highlight w:val="yellow"/>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117178">
        <w:rPr>
          <w:highlight w:val="yellow"/>
        </w:rPr>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117178">
        <w:rPr>
          <w:b/>
          <w:highlight w:val="yellow"/>
        </w:rPr>
        <w:t xml:space="preserve">temporary </w:t>
      </w:r>
      <w:r w:rsidR="00C508F5" w:rsidRPr="00117178">
        <w:rPr>
          <w:b/>
          <w:highlight w:val="yellow"/>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C508F5">
        <w:rPr>
          <w:color w:val="FF0000"/>
          <w:highlight w:val="yellow"/>
        </w:rPr>
        <w:t xml:space="preserve">Details of the box </w:t>
      </w:r>
      <w:r w:rsidR="00117178">
        <w:rPr>
          <w:color w:val="FF0000"/>
          <w:highlight w:val="yellow"/>
        </w:rPr>
        <w:t xml:space="preserve">and the suitable alternative location </w:t>
      </w:r>
      <w:r w:rsidR="00C508F5" w:rsidRPr="00C508F5">
        <w:rPr>
          <w:color w:val="FF0000"/>
          <w:highlight w:val="yellow"/>
        </w:rPr>
        <w:t>are detailed in SECTION ()</w:t>
      </w:r>
      <w:r w:rsidR="00117178">
        <w:rPr>
          <w:color w:val="FF0000"/>
          <w:highlight w:val="yellow"/>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114A3C">
        <w:rPr>
          <w:b/>
          <w:highlight w:val="yellow"/>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C508F5">
        <w:rPr>
          <w:color w:val="FF0000"/>
          <w:highlight w:val="yellow"/>
        </w:rPr>
        <w:t xml:space="preserve">Details of the </w:t>
      </w:r>
      <w:r>
        <w:rPr>
          <w:color w:val="FF0000"/>
          <w:highlight w:val="yellow"/>
        </w:rPr>
        <w:t xml:space="preserve">location and measurements of the new permanent provision </w:t>
      </w:r>
      <w:r w:rsidRPr="00C508F5">
        <w:rPr>
          <w:color w:val="FF0000"/>
          <w:highlight w:val="yellow"/>
        </w:rPr>
        <w:t>are detailed in SECTION ()</w:t>
      </w:r>
      <w:r>
        <w:rPr>
          <w:color w:val="FF0000"/>
          <w:highlight w:val="yellow"/>
        </w:rPr>
        <w:t xml:space="preserve">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w:t>
      </w:r>
      <w:proofErr w:type="gramStart"/>
      <w:r w:rsidRPr="00461C42">
        <w:t>in order to</w:t>
      </w:r>
      <w:proofErr w:type="gramEnd"/>
      <w:r w:rsidRPr="00461C42">
        <w:t xml:space="preserve">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4312D0" w:rsidP="00590DF5">
      <w:pPr>
        <w:autoSpaceDE w:val="0"/>
        <w:autoSpaceDN w:val="0"/>
        <w:adjustRightInd w:val="0"/>
        <w:spacing w:before="120" w:after="0"/>
        <w:jc w:val="both"/>
        <w:rPr>
          <w:rStyle w:val="Hyperlink"/>
          <w:rFonts w:ascii="Corbel" w:hAnsi="Corbel" w:cs="Corbel"/>
          <w:color w:val="0000FF"/>
          <w:lang w:eastAsia="en-GB"/>
        </w:rPr>
      </w:pPr>
      <w:hyperlink r:id="rId27"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 xml:space="preserve">Intentionally/ deliberately kill, disturb, </w:t>
      </w:r>
      <w:proofErr w:type="gramStart"/>
      <w:r w:rsidRPr="00AA62ED">
        <w:t>injure</w:t>
      </w:r>
      <w:proofErr w:type="gramEnd"/>
      <w:r w:rsidRPr="00AA62ED">
        <w:t xml:space="preserv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 xml:space="preserve">Protected Mammals and Reptiles (includes water vole, red squirrel, </w:t>
      </w:r>
      <w:proofErr w:type="gramStart"/>
      <w:r w:rsidRPr="00B169B4">
        <w:rPr>
          <w:rFonts w:ascii="Corbel" w:eastAsia="Times New Roman" w:hAnsi="Corbel" w:cs="Arial"/>
          <w:b/>
          <w:bCs/>
          <w:iCs/>
          <w:color w:val="7D7C1F"/>
          <w:szCs w:val="24"/>
          <w:lang w:eastAsia="ar-SA"/>
        </w:rPr>
        <w:t>reptiles</w:t>
      </w:r>
      <w:proofErr w:type="gramEnd"/>
      <w:r w:rsidRPr="00B169B4">
        <w:rPr>
          <w:rFonts w:ascii="Corbel" w:eastAsia="Times New Roman" w:hAnsi="Corbel" w:cs="Arial"/>
          <w:b/>
          <w:bCs/>
          <w:iCs/>
          <w:color w:val="7D7C1F"/>
          <w:szCs w:val="24"/>
          <w:lang w:eastAsia="ar-SA"/>
        </w:rPr>
        <w:t xml:space="preserve">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t>
      </w:r>
      <w:proofErr w:type="gramStart"/>
      <w:r w:rsidRPr="00B169B4">
        <w:rPr>
          <w:rFonts w:ascii="Corbel" w:eastAsia="Times New Roman" w:hAnsi="Corbel" w:cs="Arial"/>
          <w:lang w:eastAsia="ar-SA"/>
        </w:rPr>
        <w:t>worm</w:t>
      </w:r>
      <w:proofErr w:type="gramEnd"/>
      <w:r w:rsidRPr="00B169B4">
        <w:rPr>
          <w:rFonts w:ascii="Corbel" w:eastAsia="Times New Roman" w:hAnsi="Corbel" w:cs="Arial"/>
          <w:lang w:eastAsia="ar-SA"/>
        </w:rPr>
        <w:t xml:space="preserve">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 xml:space="preserve">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w:t>
      </w:r>
      <w:proofErr w:type="gramStart"/>
      <w:r w:rsidRPr="00B169B4">
        <w:rPr>
          <w:rFonts w:ascii="Corbel" w:eastAsia="Times New Roman" w:hAnsi="Corbel" w:cs="Times New Roman"/>
          <w:szCs w:val="24"/>
          <w:lang w:eastAsia="ar-SA"/>
        </w:rPr>
        <w:t>in order to</w:t>
      </w:r>
      <w:proofErr w:type="gramEnd"/>
      <w:r w:rsidRPr="00B169B4">
        <w:rPr>
          <w:rFonts w:ascii="Corbel" w:eastAsia="Times New Roman" w:hAnsi="Corbel" w:cs="Times New Roman"/>
          <w:szCs w:val="24"/>
          <w:lang w:eastAsia="ar-SA"/>
        </w:rPr>
        <w:t xml:space="preserve">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w:t>
      </w:r>
      <w:proofErr w:type="gramStart"/>
      <w:r w:rsidRPr="00B169B4">
        <w:rPr>
          <w:rFonts w:ascii="Corbel" w:eastAsia="Times New Roman" w:hAnsi="Corbel" w:cs="Times New Roman"/>
          <w:lang w:eastAsia="ar-SA"/>
        </w:rPr>
        <w:t>in order to</w:t>
      </w:r>
      <w:proofErr w:type="gramEnd"/>
      <w:r w:rsidRPr="00B169B4">
        <w:rPr>
          <w:rFonts w:ascii="Corbel" w:eastAsia="Times New Roman" w:hAnsi="Corbel" w:cs="Times New Roman"/>
          <w:lang w:eastAsia="ar-SA"/>
        </w:rPr>
        <w:t xml:space="preserve">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Viable areas of key habitat identified in the Regional BAP or smaller areas of such habitat which are essential to maintain the viability of a larger whole. Viable areas of key habitat identified as being of </w:t>
            </w:r>
            <w:proofErr w:type="gramStart"/>
            <w:r w:rsidRPr="00F772E1">
              <w:rPr>
                <w:rFonts w:ascii="Corbel" w:eastAsia="Times New Roman" w:hAnsi="Corbel" w:cs="Arial"/>
                <w:sz w:val="20"/>
                <w:szCs w:val="18"/>
                <w:lang w:eastAsia="en-GB"/>
              </w:rPr>
              <w:t>Regional</w:t>
            </w:r>
            <w:proofErr w:type="gramEnd"/>
            <w:r w:rsidRPr="00F772E1">
              <w:rPr>
                <w:rFonts w:ascii="Corbel" w:eastAsia="Times New Roman" w:hAnsi="Corbel" w:cs="Arial"/>
                <w:sz w:val="20"/>
                <w:szCs w:val="18"/>
                <w:lang w:eastAsia="en-GB"/>
              </w:rPr>
              <w:t xml:space="preserve">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affecting 20-50%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Adverse change to over 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For benefits, an impact equivalent in nature conservation terms to a gain of 20-50%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affecting 5-19%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Adverse change to 20-50%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For benefits, an impact equivalent in nature conservation terms to a gain of 5-19%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affecting up to 5%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Adverse change to less than 20%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 For benefits, an impact equivalent in nature conservation terms to a gain of up to 5% of a site feature, </w:t>
            </w:r>
            <w:proofErr w:type="gramStart"/>
            <w:r w:rsidRPr="00F772E1">
              <w:rPr>
                <w:rFonts w:ascii="Corbel" w:eastAsia="Times New Roman" w:hAnsi="Corbel" w:cs="Arial"/>
                <w:sz w:val="20"/>
                <w:szCs w:val="18"/>
                <w:lang w:eastAsia="en-GB"/>
              </w:rPr>
              <w:t>habitat</w:t>
            </w:r>
            <w:proofErr w:type="gramEnd"/>
            <w:r w:rsidRPr="00F772E1">
              <w:rPr>
                <w:rFonts w:ascii="Corbel" w:eastAsia="Times New Roman" w:hAnsi="Corbel" w:cs="Arial"/>
                <w:sz w:val="20"/>
                <w:szCs w:val="18"/>
                <w:lang w:eastAsia="en-GB"/>
              </w:rPr>
              <w:t xml:space="preserve">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8"/>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9"/>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2"/>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3"/>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3089B" w14:textId="77777777" w:rsidR="004312D0" w:rsidRDefault="004312D0" w:rsidP="00BD63C5">
      <w:pPr>
        <w:spacing w:after="0" w:line="240" w:lineRule="auto"/>
      </w:pPr>
      <w:r>
        <w:separator/>
      </w:r>
    </w:p>
  </w:endnote>
  <w:endnote w:type="continuationSeparator" w:id="0">
    <w:p w14:paraId="0DC7792E" w14:textId="77777777" w:rsidR="004312D0" w:rsidRDefault="004312D0"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4312D0"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Pr>
        <w:rStyle w:val="PageNumber"/>
        <w:rFonts w:ascii="Corbel" w:hAnsi="Corbel"/>
        <w:sz w:val="18"/>
        <w:szCs w:val="18"/>
      </w:rPr>
      <w:t xml:space="preserve">{{ </w:t>
    </w:r>
    <w:proofErr w:type="spellStart"/>
    <w:r w:rsidR="004771AF">
      <w:rPr>
        <w:rStyle w:val="PageNumber"/>
        <w:rFonts w:ascii="Corbel" w:hAnsi="Corbel"/>
        <w:sz w:val="18"/>
        <w:szCs w:val="18"/>
      </w:rPr>
      <w:t>survey</w:t>
    </w:r>
    <w:proofErr w:type="gramEnd"/>
    <w:r w:rsidR="004771AF">
      <w:rPr>
        <w:rStyle w:val="PageNumber"/>
        <w:rFonts w:ascii="Corbel" w:hAnsi="Corbel"/>
        <w:sz w:val="18"/>
        <w:szCs w:val="18"/>
      </w:rPr>
      <w:t>_type</w:t>
    </w:r>
    <w:proofErr w:type="spellEnd"/>
    <w:r w:rsidR="004771AF">
      <w:rPr>
        <w:rStyle w:val="PageNumber"/>
        <w:rFonts w:ascii="Corbel" w:hAnsi="Corbel"/>
        <w:sz w:val="18"/>
        <w:szCs w:val="18"/>
      </w:rPr>
      <w:t xml:space="preserve"> }}</w:t>
    </w:r>
    <w:r>
      <w:rPr>
        <w:rStyle w:val="PageNumber"/>
        <w:rFonts w:ascii="Corbel" w:hAnsi="Corbel"/>
        <w:sz w:val="18"/>
        <w:szCs w:val="18"/>
      </w:rPr>
      <w:t xml:space="preserve"> – </w:t>
    </w:r>
    <w:r w:rsidR="004771AF">
      <w:rPr>
        <w:rStyle w:val="PageNumber"/>
        <w:rFonts w:ascii="Corbel" w:hAnsi="Corbel"/>
        <w:sz w:val="18"/>
        <w:szCs w:val="18"/>
      </w:rPr>
      <w:t>{{ month }} {{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Pr>
        <w:rStyle w:val="PageNumber"/>
        <w:rFonts w:ascii="Corbel" w:hAnsi="Corbel"/>
        <w:sz w:val="18"/>
        <w:szCs w:val="18"/>
      </w:rPr>
      <w:t xml:space="preserve">{{ </w:t>
    </w:r>
    <w:proofErr w:type="spellStart"/>
    <w:r>
      <w:rPr>
        <w:rStyle w:val="PageNumber"/>
        <w:rFonts w:ascii="Corbel" w:hAnsi="Corbel"/>
        <w:sz w:val="18"/>
        <w:szCs w:val="18"/>
      </w:rPr>
      <w:t>survey</w:t>
    </w:r>
    <w:proofErr w:type="gramEnd"/>
    <w:r>
      <w:rPr>
        <w:rStyle w:val="PageNumber"/>
        <w:rFonts w:ascii="Corbel" w:hAnsi="Corbel"/>
        <w:sz w:val="18"/>
        <w:szCs w:val="18"/>
      </w:rPr>
      <w:t>_type</w:t>
    </w:r>
    <w:proofErr w:type="spellEnd"/>
    <w:r>
      <w:rPr>
        <w:rStyle w:val="PageNumber"/>
        <w:rFonts w:ascii="Corbel" w:hAnsi="Corbel"/>
        <w:sz w:val="18"/>
        <w:szCs w:val="18"/>
      </w:rPr>
      <w:t xml:space="preserve"> }} – {{ month }} {{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77777777"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r w:rsidRPr="001A54A4">
      <w:rPr>
        <w:rStyle w:val="PageNumber"/>
        <w:rFonts w:ascii="Corbel" w:hAnsi="Corbel"/>
        <w:sz w:val="18"/>
        <w:szCs w:val="18"/>
        <w:highlight w:val="yellow"/>
      </w:rPr>
      <w:t>Survey Type</w:t>
    </w:r>
    <w:r>
      <w:rPr>
        <w:rStyle w:val="PageNumber"/>
        <w:rFonts w:ascii="Corbel" w:hAnsi="Corbel"/>
        <w:sz w:val="18"/>
        <w:szCs w:val="18"/>
      </w:rPr>
      <w:t xml:space="preserve"> – </w:t>
    </w:r>
    <w:r w:rsidRPr="001A54A4">
      <w:rPr>
        <w:rStyle w:val="PageNumber"/>
        <w:rFonts w:ascii="Corbel" w:hAnsi="Corbel"/>
        <w:sz w:val="18"/>
        <w:szCs w:val="18"/>
        <w:highlight w:val="yellow"/>
      </w:rPr>
      <w:t>Month Year</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77777777"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r w:rsidRPr="001A54A4">
      <w:rPr>
        <w:rStyle w:val="PageNumber"/>
        <w:rFonts w:ascii="Corbel" w:hAnsi="Corbel"/>
        <w:sz w:val="18"/>
        <w:szCs w:val="18"/>
        <w:highlight w:val="yellow"/>
      </w:rPr>
      <w:t>Survey Type</w:t>
    </w:r>
    <w:r>
      <w:rPr>
        <w:rStyle w:val="PageNumber"/>
        <w:rFonts w:ascii="Corbel" w:hAnsi="Corbel"/>
        <w:sz w:val="18"/>
        <w:szCs w:val="18"/>
      </w:rPr>
      <w:t xml:space="preserve"> – </w:t>
    </w:r>
    <w:r w:rsidRPr="001A54A4">
      <w:rPr>
        <w:rStyle w:val="PageNumber"/>
        <w:rFonts w:ascii="Corbel" w:hAnsi="Corbel"/>
        <w:sz w:val="18"/>
        <w:szCs w:val="18"/>
        <w:highlight w:val="yellow"/>
      </w:rPr>
      <w:t>Month Year</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77777777"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r w:rsidRPr="001A54A4">
      <w:rPr>
        <w:rStyle w:val="PageNumber"/>
        <w:rFonts w:ascii="Corbel" w:hAnsi="Corbel"/>
        <w:sz w:val="18"/>
        <w:szCs w:val="18"/>
        <w:highlight w:val="yellow"/>
      </w:rPr>
      <w:t>Survey Type</w:t>
    </w:r>
    <w:r>
      <w:rPr>
        <w:rStyle w:val="PageNumber"/>
        <w:rFonts w:ascii="Corbel" w:hAnsi="Corbel"/>
        <w:sz w:val="18"/>
        <w:szCs w:val="18"/>
      </w:rPr>
      <w:t xml:space="preserve"> – </w:t>
    </w:r>
    <w:r w:rsidRPr="001A54A4">
      <w:rPr>
        <w:rStyle w:val="PageNumber"/>
        <w:rFonts w:ascii="Corbel" w:hAnsi="Corbel"/>
        <w:sz w:val="18"/>
        <w:szCs w:val="18"/>
        <w:highlight w:val="yellow"/>
      </w:rPr>
      <w:t>Month Year</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77777777"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r w:rsidRPr="001A54A4">
      <w:rPr>
        <w:rStyle w:val="PageNumber"/>
        <w:rFonts w:ascii="Corbel" w:hAnsi="Corbel"/>
        <w:sz w:val="18"/>
        <w:szCs w:val="18"/>
        <w:highlight w:val="yellow"/>
      </w:rPr>
      <w:t>Survey Type</w:t>
    </w:r>
    <w:r>
      <w:rPr>
        <w:rStyle w:val="PageNumber"/>
        <w:rFonts w:ascii="Corbel" w:hAnsi="Corbel"/>
        <w:sz w:val="18"/>
        <w:szCs w:val="18"/>
      </w:rPr>
      <w:t xml:space="preserve"> – </w:t>
    </w:r>
    <w:r w:rsidRPr="001A54A4">
      <w:rPr>
        <w:rStyle w:val="PageNumber"/>
        <w:rFonts w:ascii="Corbel" w:hAnsi="Corbel"/>
        <w:sz w:val="18"/>
        <w:szCs w:val="18"/>
        <w:highlight w:val="yellow"/>
      </w:rPr>
      <w:t>Month Year</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3B3D9" w14:textId="77777777" w:rsidR="004312D0" w:rsidRDefault="004312D0" w:rsidP="00BD63C5">
      <w:pPr>
        <w:spacing w:after="0" w:line="240" w:lineRule="auto"/>
      </w:pPr>
      <w:r>
        <w:separator/>
      </w:r>
    </w:p>
  </w:footnote>
  <w:footnote w:type="continuationSeparator" w:id="0">
    <w:p w14:paraId="05531457" w14:textId="77777777" w:rsidR="004312D0" w:rsidRDefault="004312D0"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Pr>
        <w:rFonts w:ascii="Corbel" w:hAnsi="Corbel" w:cs="Arial"/>
        <w:sz w:val="18"/>
      </w:rPr>
      <w:t xml:space="preserve">{{ </w:t>
    </w:r>
    <w:proofErr w:type="spellStart"/>
    <w:r>
      <w:rPr>
        <w:rFonts w:ascii="Corbel" w:hAnsi="Corbel" w:cs="Arial"/>
        <w:sz w:val="18"/>
      </w:rPr>
      <w:t>site</w:t>
    </w:r>
    <w:proofErr w:type="gramEnd"/>
    <w:r>
      <w:rPr>
        <w:rFonts w:ascii="Corbel" w:hAnsi="Corbel" w:cs="Arial"/>
        <w:sz w:val="18"/>
      </w:rPr>
      <w:t>_address</w:t>
    </w:r>
    <w:proofErr w:type="spellEnd"/>
    <w:r>
      <w:rPr>
        <w:rFonts w:ascii="Corbel" w:hAnsi="Corbel" w:cs="Arial"/>
        <w:sz w:val="18"/>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173A7"/>
    <w:rsid w:val="000236DF"/>
    <w:rsid w:val="000267A3"/>
    <w:rsid w:val="00061E6A"/>
    <w:rsid w:val="000673EE"/>
    <w:rsid w:val="000678FE"/>
    <w:rsid w:val="00086861"/>
    <w:rsid w:val="000B48E0"/>
    <w:rsid w:val="000D6103"/>
    <w:rsid w:val="000E4D36"/>
    <w:rsid w:val="000F3BFF"/>
    <w:rsid w:val="00114A3C"/>
    <w:rsid w:val="00117178"/>
    <w:rsid w:val="001229AB"/>
    <w:rsid w:val="001565F0"/>
    <w:rsid w:val="00161C94"/>
    <w:rsid w:val="001740A2"/>
    <w:rsid w:val="00187502"/>
    <w:rsid w:val="00187B2C"/>
    <w:rsid w:val="001A1A1B"/>
    <w:rsid w:val="001A54A4"/>
    <w:rsid w:val="001A7664"/>
    <w:rsid w:val="001C44DD"/>
    <w:rsid w:val="00221E68"/>
    <w:rsid w:val="00225BA2"/>
    <w:rsid w:val="00225BFD"/>
    <w:rsid w:val="00233EC1"/>
    <w:rsid w:val="002945C6"/>
    <w:rsid w:val="002959C7"/>
    <w:rsid w:val="002A5626"/>
    <w:rsid w:val="002A7FB9"/>
    <w:rsid w:val="002D1469"/>
    <w:rsid w:val="002D5BC3"/>
    <w:rsid w:val="002E4E65"/>
    <w:rsid w:val="002F26A5"/>
    <w:rsid w:val="002F6C59"/>
    <w:rsid w:val="003129E8"/>
    <w:rsid w:val="0031362E"/>
    <w:rsid w:val="003411D9"/>
    <w:rsid w:val="00351967"/>
    <w:rsid w:val="00370D08"/>
    <w:rsid w:val="003C6445"/>
    <w:rsid w:val="003D03ED"/>
    <w:rsid w:val="003E3EDD"/>
    <w:rsid w:val="003F7FA1"/>
    <w:rsid w:val="004022F0"/>
    <w:rsid w:val="004312D0"/>
    <w:rsid w:val="0043416A"/>
    <w:rsid w:val="00442392"/>
    <w:rsid w:val="0045666D"/>
    <w:rsid w:val="00461C42"/>
    <w:rsid w:val="00474EA1"/>
    <w:rsid w:val="00475B7D"/>
    <w:rsid w:val="004771AF"/>
    <w:rsid w:val="00481B9E"/>
    <w:rsid w:val="004A65B8"/>
    <w:rsid w:val="004B4A16"/>
    <w:rsid w:val="004B4A51"/>
    <w:rsid w:val="004C68BB"/>
    <w:rsid w:val="004D5AAC"/>
    <w:rsid w:val="004D5FEC"/>
    <w:rsid w:val="004F15BE"/>
    <w:rsid w:val="00531A9C"/>
    <w:rsid w:val="0054327E"/>
    <w:rsid w:val="0058636E"/>
    <w:rsid w:val="00590DF5"/>
    <w:rsid w:val="005A7C71"/>
    <w:rsid w:val="005B4CB9"/>
    <w:rsid w:val="005F262D"/>
    <w:rsid w:val="005F56B1"/>
    <w:rsid w:val="00621CEF"/>
    <w:rsid w:val="0062328A"/>
    <w:rsid w:val="0069018F"/>
    <w:rsid w:val="006939F4"/>
    <w:rsid w:val="006A2131"/>
    <w:rsid w:val="006B6CA7"/>
    <w:rsid w:val="006C7DB6"/>
    <w:rsid w:val="006D7D18"/>
    <w:rsid w:val="006E2B96"/>
    <w:rsid w:val="007036B7"/>
    <w:rsid w:val="007269BF"/>
    <w:rsid w:val="007314C9"/>
    <w:rsid w:val="00733ADA"/>
    <w:rsid w:val="00750CF6"/>
    <w:rsid w:val="00761371"/>
    <w:rsid w:val="007651C7"/>
    <w:rsid w:val="00772616"/>
    <w:rsid w:val="007762E2"/>
    <w:rsid w:val="00783B8A"/>
    <w:rsid w:val="00793F2E"/>
    <w:rsid w:val="007D4134"/>
    <w:rsid w:val="007E29B9"/>
    <w:rsid w:val="007E301F"/>
    <w:rsid w:val="008139F0"/>
    <w:rsid w:val="00817E25"/>
    <w:rsid w:val="00831CE9"/>
    <w:rsid w:val="00896F4A"/>
    <w:rsid w:val="008A2AA5"/>
    <w:rsid w:val="008A2E85"/>
    <w:rsid w:val="008B0517"/>
    <w:rsid w:val="008B4A07"/>
    <w:rsid w:val="008B5117"/>
    <w:rsid w:val="008B75AA"/>
    <w:rsid w:val="008D065D"/>
    <w:rsid w:val="008D68A5"/>
    <w:rsid w:val="008D744A"/>
    <w:rsid w:val="008E221D"/>
    <w:rsid w:val="008E2725"/>
    <w:rsid w:val="008F00AC"/>
    <w:rsid w:val="00911E72"/>
    <w:rsid w:val="00935B22"/>
    <w:rsid w:val="00937C42"/>
    <w:rsid w:val="00940DC2"/>
    <w:rsid w:val="00972520"/>
    <w:rsid w:val="009B1F67"/>
    <w:rsid w:val="009D4623"/>
    <w:rsid w:val="009E299D"/>
    <w:rsid w:val="009F2735"/>
    <w:rsid w:val="00A317C4"/>
    <w:rsid w:val="00A35542"/>
    <w:rsid w:val="00A464FD"/>
    <w:rsid w:val="00A46BC6"/>
    <w:rsid w:val="00A53B9A"/>
    <w:rsid w:val="00A5498A"/>
    <w:rsid w:val="00A63B43"/>
    <w:rsid w:val="00A7082E"/>
    <w:rsid w:val="00A964AE"/>
    <w:rsid w:val="00AA0C3E"/>
    <w:rsid w:val="00AA62ED"/>
    <w:rsid w:val="00AB1E2E"/>
    <w:rsid w:val="00AC261A"/>
    <w:rsid w:val="00AD118E"/>
    <w:rsid w:val="00AF6ABB"/>
    <w:rsid w:val="00B04836"/>
    <w:rsid w:val="00B120A1"/>
    <w:rsid w:val="00B14564"/>
    <w:rsid w:val="00B169B4"/>
    <w:rsid w:val="00B43EDA"/>
    <w:rsid w:val="00B515DB"/>
    <w:rsid w:val="00B557E6"/>
    <w:rsid w:val="00B65780"/>
    <w:rsid w:val="00B67AB3"/>
    <w:rsid w:val="00B761A6"/>
    <w:rsid w:val="00B861EE"/>
    <w:rsid w:val="00B907E2"/>
    <w:rsid w:val="00BA4E0F"/>
    <w:rsid w:val="00BA76AB"/>
    <w:rsid w:val="00BC13CC"/>
    <w:rsid w:val="00BC30ED"/>
    <w:rsid w:val="00BC443C"/>
    <w:rsid w:val="00BD34F8"/>
    <w:rsid w:val="00BD43F0"/>
    <w:rsid w:val="00BD63C5"/>
    <w:rsid w:val="00C248F2"/>
    <w:rsid w:val="00C30120"/>
    <w:rsid w:val="00C45342"/>
    <w:rsid w:val="00C508F5"/>
    <w:rsid w:val="00C51A65"/>
    <w:rsid w:val="00C67681"/>
    <w:rsid w:val="00C67FB1"/>
    <w:rsid w:val="00C74FCB"/>
    <w:rsid w:val="00C75195"/>
    <w:rsid w:val="00C83432"/>
    <w:rsid w:val="00CA363F"/>
    <w:rsid w:val="00CC44BE"/>
    <w:rsid w:val="00CD46B5"/>
    <w:rsid w:val="00CE1A47"/>
    <w:rsid w:val="00CE2545"/>
    <w:rsid w:val="00CF7CFE"/>
    <w:rsid w:val="00D050CE"/>
    <w:rsid w:val="00D05755"/>
    <w:rsid w:val="00D2594E"/>
    <w:rsid w:val="00D35FEE"/>
    <w:rsid w:val="00D601BC"/>
    <w:rsid w:val="00D62939"/>
    <w:rsid w:val="00D84530"/>
    <w:rsid w:val="00D86A1B"/>
    <w:rsid w:val="00DA72AB"/>
    <w:rsid w:val="00DB0007"/>
    <w:rsid w:val="00DB1648"/>
    <w:rsid w:val="00DC601E"/>
    <w:rsid w:val="00DD58A1"/>
    <w:rsid w:val="00DD79EB"/>
    <w:rsid w:val="00DE3EBB"/>
    <w:rsid w:val="00DE3F71"/>
    <w:rsid w:val="00DF13FE"/>
    <w:rsid w:val="00E05298"/>
    <w:rsid w:val="00E12BA4"/>
    <w:rsid w:val="00E146E2"/>
    <w:rsid w:val="00E16173"/>
    <w:rsid w:val="00E26CCD"/>
    <w:rsid w:val="00E84C03"/>
    <w:rsid w:val="00E873EC"/>
    <w:rsid w:val="00E874AB"/>
    <w:rsid w:val="00EA00C7"/>
    <w:rsid w:val="00EE0D7B"/>
    <w:rsid w:val="00F1063E"/>
    <w:rsid w:val="00F1432C"/>
    <w:rsid w:val="00F31E14"/>
    <w:rsid w:val="00F41305"/>
    <w:rsid w:val="00F46262"/>
    <w:rsid w:val="00F702A3"/>
    <w:rsid w:val="00F772E1"/>
    <w:rsid w:val="00F974BC"/>
    <w:rsid w:val="00FB0934"/>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semiHidden/>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semiHidden/>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footer" Target="footer6.xml"/><Relationship Id="rId33" Type="http://schemas.openxmlformats.org/officeDocument/2006/relationships/image" Target="media/image1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2.jp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6.jpeg"/><Relationship Id="rId28" Type="http://schemas.openxmlformats.org/officeDocument/2006/relationships/image" Target="media/image8.jpg"/><Relationship Id="rId36"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hyperlink" Target="http://www.legislation.gov.uk/ukpga/1981/69/contents" TargetMode="External"/><Relationship Id="rId30" Type="http://schemas.openxmlformats.org/officeDocument/2006/relationships/image" Target="media/image10.jpg"/><Relationship Id="rId35" Type="http://schemas.openxmlformats.org/officeDocument/2006/relationships/footer" Target="footer8.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Dropbox\Uni\Year%204\SCC419\Placement\Testing\Word%20Doc%20Generatio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350</TotalTime>
  <Pages>40</Pages>
  <Words>8550</Words>
  <Characters>48738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16</cp:revision>
  <dcterms:created xsi:type="dcterms:W3CDTF">2022-01-18T15:51:00Z</dcterms:created>
  <dcterms:modified xsi:type="dcterms:W3CDTF">2022-01-19T14:15:00Z</dcterms:modified>
</cp:coreProperties>
</file>